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90B3F" w14:textId="49AE88C4" w:rsidR="00685388" w:rsidRDefault="00157EA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B86AFE8" wp14:editId="70F563CA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61580" cy="34798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580" cy="34798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71CAE" id="Rectangle 2" o:spid="_x0000_s1026" style="position:absolute;margin-left:-1in;margin-top:-1in;width:595.4pt;height:274pt;z-index:25162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" fillcolor="#323e4f [241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CB3E246" wp14:editId="3FA2F04B">
                <wp:simplePos x="0" y="0"/>
                <wp:positionH relativeFrom="column">
                  <wp:posOffset>1943100</wp:posOffset>
                </wp:positionH>
                <wp:positionV relativeFrom="paragraph">
                  <wp:posOffset>-685800</wp:posOffset>
                </wp:positionV>
                <wp:extent cx="1798447" cy="1714500"/>
                <wp:effectExtent l="0" t="0" r="5080" b="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447" cy="1714500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46610" t="-13559" r="-46610" b="-2372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D7485" id="Oval 8" o:spid="_x0000_s1026" style="position:absolute;margin-left:153pt;margin-top:-54pt;width:141.6pt;height:135pt;z-index:25162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&#13;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685388" w:rsidRPr="008A4547">
        <w:rPr>
          <w:noProof/>
          <w:color w:val="D5DCE4" w:themeColor="text2" w:themeTint="33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61CC23F" wp14:editId="6B1AEB5B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955577" cy="10688955"/>
                <wp:effectExtent l="0" t="0" r="3810" b="44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577" cy="1068895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E8219F" id="Rectangle 38" o:spid="_x0000_s1026" style="position:absolute;margin-left:-1in;margin-top:-1in;width:232.7pt;height:841.65pt;z-index:25162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" fillcolor="#d5dce4 [671]" stroked="f" strokeweight="1pt"/>
            </w:pict>
          </mc:Fallback>
        </mc:AlternateContent>
      </w:r>
      <w:r w:rsidR="00685388">
        <w:rPr>
          <w:noProof/>
        </w:rPr>
        <w:t xml:space="preserve"> </w:t>
      </w:r>
    </w:p>
    <w:p w14:paraId="7871F609" w14:textId="7D7C97C7" w:rsidR="00B627DA" w:rsidRDefault="00DB3B8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3BF245D" wp14:editId="1CFFA5E3">
                <wp:simplePos x="0" y="0"/>
                <wp:positionH relativeFrom="column">
                  <wp:posOffset>2304288</wp:posOffset>
                </wp:positionH>
                <wp:positionV relativeFrom="paragraph">
                  <wp:posOffset>3262122</wp:posOffset>
                </wp:positionV>
                <wp:extent cx="3740785" cy="1847088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785" cy="18470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DD3D5" w14:textId="77777777" w:rsidR="00576AE2" w:rsidRPr="00576AE2" w:rsidRDefault="00576AE2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Coordination et suivi des travaux comptables</w:t>
                            </w:r>
                          </w:p>
                          <w:p w14:paraId="55048073" w14:textId="77777777" w:rsidR="00576AE2" w:rsidRPr="00576AE2" w:rsidRDefault="00576AE2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Gestion de la trésorerie et des immobilisations de la société</w:t>
                            </w:r>
                          </w:p>
                          <w:p w14:paraId="28C08F19" w14:textId="07C13724" w:rsidR="00576AE2" w:rsidRPr="00576AE2" w:rsidRDefault="00DB3B80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Gestion d’un budget de 230 millions CFA avec une réduction des couts de 15% en moins de deux ans</w:t>
                            </w:r>
                          </w:p>
                          <w:p w14:paraId="7E3E8B51" w14:textId="77777777" w:rsidR="00576AE2" w:rsidRPr="00576AE2" w:rsidRDefault="00576AE2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Gestion des créances (suivi, relance, recouvrement)</w:t>
                            </w:r>
                          </w:p>
                          <w:p w14:paraId="4073AF71" w14:textId="0D60E072" w:rsidR="00576AE2" w:rsidRPr="00576AE2" w:rsidRDefault="00576AE2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Rapprochements des comptes bancaires, des factures </w:t>
                            </w:r>
                            <w:r w:rsidR="00E23EE9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et </w:t>
                            </w: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salaires</w:t>
                            </w:r>
                          </w:p>
                          <w:p w14:paraId="311E5632" w14:textId="588F3AB9" w:rsidR="00576AE2" w:rsidRPr="00576AE2" w:rsidRDefault="00576AE2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Déclarations fiscales et sociales en conformité avec les textes légaux</w:t>
                            </w:r>
                          </w:p>
                          <w:p w14:paraId="16B69734" w14:textId="5950D74F" w:rsidR="00576AE2" w:rsidRPr="00576AE2" w:rsidRDefault="00576AE2" w:rsidP="00576AE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576AE2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Contrôle des états des virements à transmettre dans les banques </w:t>
                            </w:r>
                          </w:p>
                          <w:p w14:paraId="0B01086B" w14:textId="4E9537E3" w:rsidR="00D47306" w:rsidRPr="00D47306" w:rsidRDefault="00D47306" w:rsidP="00E23EE9">
                            <w:pPr>
                              <w:pStyle w:val="ListParagraph"/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BF245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81.45pt;margin-top:256.85pt;width:294.55pt;height:145.4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" filled="f" stroked="f" strokeweight=".5pt">
                <v:textbox>
                  <w:txbxContent>
                    <w:p w14:paraId="4D8DD3D5" w14:textId="77777777" w:rsidR="00576AE2" w:rsidRPr="00576AE2" w:rsidRDefault="00576AE2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Coordination et suivi des travaux comptables</w:t>
                      </w:r>
                    </w:p>
                    <w:p w14:paraId="55048073" w14:textId="77777777" w:rsidR="00576AE2" w:rsidRPr="00576AE2" w:rsidRDefault="00576AE2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Gestion de la trésorerie et des immobilisations de la société</w:t>
                      </w:r>
                    </w:p>
                    <w:p w14:paraId="28C08F19" w14:textId="07C13724" w:rsidR="00576AE2" w:rsidRPr="00576AE2" w:rsidRDefault="00DB3B80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Gestion d’un budget de 230 millions CFA avec une réduction des couts de 15% en moins de deux ans</w:t>
                      </w:r>
                    </w:p>
                    <w:p w14:paraId="7E3E8B51" w14:textId="77777777" w:rsidR="00576AE2" w:rsidRPr="00576AE2" w:rsidRDefault="00576AE2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Gestion des créances (suivi, relance, recouvrement)</w:t>
                      </w:r>
                    </w:p>
                    <w:p w14:paraId="4073AF71" w14:textId="0D60E072" w:rsidR="00576AE2" w:rsidRPr="00576AE2" w:rsidRDefault="00576AE2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Rapprochements des comptes bancaires, des factures </w:t>
                      </w:r>
                      <w:r w:rsidR="00E23EE9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et </w:t>
                      </w: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salaires</w:t>
                      </w:r>
                    </w:p>
                    <w:p w14:paraId="311E5632" w14:textId="588F3AB9" w:rsidR="00576AE2" w:rsidRPr="00576AE2" w:rsidRDefault="00576AE2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Déclarations fiscales et sociales en conformité avec les textes légaux</w:t>
                      </w:r>
                    </w:p>
                    <w:p w14:paraId="16B69734" w14:textId="5950D74F" w:rsidR="00576AE2" w:rsidRPr="00576AE2" w:rsidRDefault="00576AE2" w:rsidP="00576AE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576AE2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Contrôle des états des virements à transmettre dans les banques </w:t>
                      </w:r>
                    </w:p>
                    <w:p w14:paraId="0B01086B" w14:textId="4E9537E3" w:rsidR="00D47306" w:rsidRPr="00D47306" w:rsidRDefault="00D47306" w:rsidP="00E23EE9">
                      <w:pPr>
                        <w:pStyle w:val="ListParagraph"/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379F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69F36EF" wp14:editId="20F93B47">
                <wp:simplePos x="0" y="0"/>
                <wp:positionH relativeFrom="column">
                  <wp:posOffset>2374900</wp:posOffset>
                </wp:positionH>
                <wp:positionV relativeFrom="paragraph">
                  <wp:posOffset>8045450</wp:posOffset>
                </wp:positionV>
                <wp:extent cx="3740785" cy="1320800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785" cy="1320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2AE20" w14:textId="56FB49BF" w:rsidR="00B5565F" w:rsidRDefault="007A73C3" w:rsidP="00B5565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7A73C3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Maîtrise </w:t>
                            </w:r>
                            <w:r w:rsidR="006900C4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des techniques et des principes comptables et financiers du SYSCOA</w:t>
                            </w:r>
                          </w:p>
                          <w:p w14:paraId="4EA7823D" w14:textId="5D1DF3FD" w:rsidR="007A73C3" w:rsidRDefault="006900C4" w:rsidP="00B5565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Maitrise des logiciels de comptabilité (Sage/SAARI Comptabilité 100 et SAARI Paie) et de l’environnement Microsoft Office (Excel, Word, </w:t>
                            </w:r>
                            <w:proofErr w:type="spellStart"/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16752393" w14:textId="498ABD97" w:rsidR="007A73C3" w:rsidRPr="006900C4" w:rsidRDefault="007A73C3" w:rsidP="006900C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7A73C3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Bonne connaissance des métiers et du fonctionnement de l'entreprise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F36EF" id="_x0000_t202" coordsize="21600,21600" o:spt="202" path="m,l,21600r21600,l21600,xe">
                <v:stroke joinstyle="miter"/>
                <v:path gradientshapeok="t" o:connecttype="rect"/>
              </v:shapetype>
              <v:shape id="Text Box 85" o:spid="_x0000_s1026" type="#_x0000_t202" style="position:absolute;margin-left:187pt;margin-top:633.5pt;width:294.55pt;height:104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" filled="f" stroked="f" strokeweight=".5pt">
                <v:textbox>
                  <w:txbxContent>
                    <w:p w14:paraId="5022AE20" w14:textId="56FB49BF" w:rsidR="00B5565F" w:rsidRDefault="007A73C3" w:rsidP="00B5565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7A73C3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Maîtrise </w:t>
                      </w:r>
                      <w:r w:rsidR="006900C4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des techniques et des principes comptables et financiers du SYSCOA</w:t>
                      </w:r>
                    </w:p>
                    <w:p w14:paraId="4EA7823D" w14:textId="5D1DF3FD" w:rsidR="007A73C3" w:rsidRDefault="006900C4" w:rsidP="00B5565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Maitrise des logiciels de comptabilité (Sage/SAARI Comptabilité 100 et SAARI Paie) et de l’environnement Microsoft Office (Excel, Word, </w:t>
                      </w:r>
                      <w:proofErr w:type="spellStart"/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etc</w:t>
                      </w:r>
                      <w:proofErr w:type="spellEnd"/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)</w:t>
                      </w:r>
                    </w:p>
                    <w:p w14:paraId="16752393" w14:textId="498ABD97" w:rsidR="007A73C3" w:rsidRPr="006900C4" w:rsidRDefault="007A73C3" w:rsidP="006900C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7A73C3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Bonne connaissance des métiers et du fonctionnement de l'entreprise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4136B8AD" wp14:editId="3BEF9255">
                <wp:simplePos x="0" y="0"/>
                <wp:positionH relativeFrom="column">
                  <wp:posOffset>-621665</wp:posOffset>
                </wp:positionH>
                <wp:positionV relativeFrom="paragraph">
                  <wp:posOffset>8083550</wp:posOffset>
                </wp:positionV>
                <wp:extent cx="2374900" cy="2794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A99A6" w14:textId="00F17740" w:rsidR="00177391" w:rsidRPr="008612CD" w:rsidRDefault="00177391" w:rsidP="00177391">
                            <w:pPr>
                              <w:jc w:val="center"/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Anglais – Lu et écrit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B8AD" id="Text Box 40" o:spid="_x0000_s1027" type="#_x0000_t202" style="position:absolute;margin-left:-48.95pt;margin-top:636.5pt;width:187pt;height:22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" filled="f" stroked="f" strokeweight=".5pt">
                <v:textbox>
                  <w:txbxContent>
                    <w:p w14:paraId="615A99A6" w14:textId="00F17740" w:rsidR="00177391" w:rsidRPr="008612CD" w:rsidRDefault="00177391" w:rsidP="00177391">
                      <w:pPr>
                        <w:jc w:val="center"/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Anglais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–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Lu et écrit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AC20C3A" wp14:editId="0AD96EE0">
                <wp:simplePos x="0" y="0"/>
                <wp:positionH relativeFrom="column">
                  <wp:posOffset>-621665</wp:posOffset>
                </wp:positionH>
                <wp:positionV relativeFrom="paragraph">
                  <wp:posOffset>7804150</wp:posOffset>
                </wp:positionV>
                <wp:extent cx="2374900" cy="2794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DE525" w14:textId="319DDB77" w:rsidR="00177391" w:rsidRPr="008612CD" w:rsidRDefault="00177391" w:rsidP="00177391">
                            <w:pPr>
                              <w:jc w:val="center"/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Wolof - Excellent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0C3A" id="Text Box 39" o:spid="_x0000_s1028" type="#_x0000_t202" style="position:absolute;margin-left:-48.95pt;margin-top:614.5pt;width:187pt;height:22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" filled="f" stroked="f" strokeweight=".5pt">
                <v:textbox>
                  <w:txbxContent>
                    <w:p w14:paraId="7DFDE525" w14:textId="319DDB77" w:rsidR="00177391" w:rsidRPr="008612CD" w:rsidRDefault="00177391" w:rsidP="00177391">
                      <w:pPr>
                        <w:jc w:val="center"/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Wolof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 - Excellent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79D685C" wp14:editId="00D6CBF6">
                <wp:simplePos x="0" y="0"/>
                <wp:positionH relativeFrom="column">
                  <wp:posOffset>-621665</wp:posOffset>
                </wp:positionH>
                <wp:positionV relativeFrom="paragraph">
                  <wp:posOffset>7524750</wp:posOffset>
                </wp:positionV>
                <wp:extent cx="2374900" cy="2794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A2E07" w14:textId="1F406B69" w:rsidR="00177391" w:rsidRPr="008612CD" w:rsidRDefault="00177391" w:rsidP="00177391">
                            <w:pPr>
                              <w:jc w:val="center"/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Français - Excellent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685C" id="Text Box 31" o:spid="_x0000_s1029" type="#_x0000_t202" style="position:absolute;margin-left:-48.95pt;margin-top:592.5pt;width:187pt;height:2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" filled="f" stroked="f" strokeweight=".5pt">
                <v:textbox>
                  <w:txbxContent>
                    <w:p w14:paraId="527A2E07" w14:textId="1F406B69" w:rsidR="00177391" w:rsidRPr="008612CD" w:rsidRDefault="00177391" w:rsidP="00177391">
                      <w:pPr>
                        <w:jc w:val="center"/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Français - Excellent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771FD37" wp14:editId="09DB2415">
                <wp:simplePos x="0" y="0"/>
                <wp:positionH relativeFrom="column">
                  <wp:posOffset>-622300</wp:posOffset>
                </wp:positionH>
                <wp:positionV relativeFrom="paragraph">
                  <wp:posOffset>6076950</wp:posOffset>
                </wp:positionV>
                <wp:extent cx="2374900" cy="42481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424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9D617" w14:textId="61C02DCC" w:rsidR="008612CD" w:rsidRPr="008612CD" w:rsidRDefault="008612CD" w:rsidP="00177391">
                            <w:pPr>
                              <w:spacing w:line="260" w:lineRule="exact"/>
                              <w:jc w:val="center"/>
                              <w:rPr>
                                <w:rFonts w:ascii="Maven Pro" w:hAnsi="Maven Pro"/>
                                <w:color w:val="424241"/>
                                <w:spacing w:val="7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24241"/>
                                <w:spacing w:val="7"/>
                                <w:sz w:val="18"/>
                                <w:szCs w:val="20"/>
                                <w:lang w:val="fr-FR"/>
                              </w:rPr>
                              <w:t>École Supérieure Polytechnique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1FD37" id="Text Box 82" o:spid="_x0000_s1030" type="#_x0000_t202" style="position:absolute;margin-left:-49pt;margin-top:478.5pt;width:187pt;height:33.4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" filled="f" stroked="f" strokeweight=".5pt">
                <v:textbox>
                  <w:txbxContent>
                    <w:p w14:paraId="4CF9D617" w14:textId="61C02DCC" w:rsidR="008612CD" w:rsidRPr="008612CD" w:rsidRDefault="008612CD" w:rsidP="00177391">
                      <w:pPr>
                        <w:spacing w:line="260" w:lineRule="exact"/>
                        <w:jc w:val="center"/>
                        <w:rPr>
                          <w:rFonts w:ascii="Maven Pro" w:hAnsi="Maven Pro"/>
                          <w:color w:val="424241"/>
                          <w:spacing w:val="7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24241"/>
                          <w:spacing w:val="7"/>
                          <w:sz w:val="18"/>
                          <w:szCs w:val="20"/>
                          <w:lang w:val="fr-FR"/>
                        </w:rPr>
                        <w:t>École Supérieure Polytechnique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DC1AB5D" wp14:editId="467DEC38">
                <wp:simplePos x="0" y="0"/>
                <wp:positionH relativeFrom="column">
                  <wp:posOffset>-622301</wp:posOffset>
                </wp:positionH>
                <wp:positionV relativeFrom="paragraph">
                  <wp:posOffset>5759450</wp:posOffset>
                </wp:positionV>
                <wp:extent cx="2375535" cy="3175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B2410" w14:textId="3B37F6E5" w:rsidR="008612CD" w:rsidRPr="008612CD" w:rsidRDefault="008612CD" w:rsidP="00177391">
                            <w:pPr>
                              <w:jc w:val="center"/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 xml:space="preserve">Licence </w:t>
                            </w:r>
                            <w:r w:rsidRPr="008612CD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 xml:space="preserve">en </w:t>
                            </w:r>
                            <w:r w:rsidR="00E23EE9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 xml:space="preserve">Comptabilité - </w:t>
                            </w:r>
                            <w:r w:rsidRPr="008612CD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201</w:t>
                            </w:r>
                            <w:r w:rsidR="00D47306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1AB5D" id="Text Box 81" o:spid="_x0000_s1031" type="#_x0000_t202" style="position:absolute;margin-left:-49pt;margin-top:453.5pt;width:187.05pt;height: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" filled="f" stroked="f" strokeweight=".5pt">
                <v:textbox>
                  <w:txbxContent>
                    <w:p w14:paraId="39FB2410" w14:textId="3B37F6E5" w:rsidR="008612CD" w:rsidRPr="008612CD" w:rsidRDefault="008612CD" w:rsidP="00177391">
                      <w:pPr>
                        <w:jc w:val="center"/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Licence </w:t>
                      </w:r>
                      <w:r w:rsidRPr="008612CD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en </w:t>
                      </w:r>
                      <w:r w:rsidR="00E23EE9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Comptabilité - </w:t>
                      </w:r>
                      <w:r w:rsidRPr="008612CD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201</w:t>
                      </w:r>
                      <w:r w:rsidR="00D47306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A53FD8A" wp14:editId="1327D942">
                <wp:simplePos x="0" y="0"/>
                <wp:positionH relativeFrom="column">
                  <wp:posOffset>-622300</wp:posOffset>
                </wp:positionH>
                <wp:positionV relativeFrom="paragraph">
                  <wp:posOffset>5327650</wp:posOffset>
                </wp:positionV>
                <wp:extent cx="2374900" cy="42926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429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84427" w14:textId="1241D795" w:rsidR="00901B47" w:rsidRPr="008612CD" w:rsidRDefault="008612CD" w:rsidP="00177391">
                            <w:pPr>
                              <w:spacing w:line="260" w:lineRule="exact"/>
                              <w:jc w:val="center"/>
                              <w:rPr>
                                <w:rFonts w:ascii="Maven Pro" w:hAnsi="Maven Pro"/>
                                <w:color w:val="424241"/>
                                <w:spacing w:val="7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24241"/>
                                <w:spacing w:val="7"/>
                                <w:sz w:val="18"/>
                                <w:szCs w:val="20"/>
                                <w:lang w:val="fr-FR"/>
                              </w:rPr>
                              <w:t>École Supérieure Polytechnique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3FD8A" id="Text Box 28" o:spid="_x0000_s1032" type="#_x0000_t202" style="position:absolute;margin-left:-49pt;margin-top:419.5pt;width:187pt;height:33.8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" filled="f" stroked="f" strokeweight=".5pt">
                <v:textbox>
                  <w:txbxContent>
                    <w:p w14:paraId="2B584427" w14:textId="1241D795" w:rsidR="00901B47" w:rsidRPr="008612CD" w:rsidRDefault="008612CD" w:rsidP="00177391">
                      <w:pPr>
                        <w:spacing w:line="260" w:lineRule="exact"/>
                        <w:jc w:val="center"/>
                        <w:rPr>
                          <w:rFonts w:ascii="Maven Pro" w:hAnsi="Maven Pro"/>
                          <w:color w:val="424241"/>
                          <w:spacing w:val="7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24241"/>
                          <w:spacing w:val="7"/>
                          <w:sz w:val="18"/>
                          <w:szCs w:val="20"/>
                          <w:lang w:val="fr-FR"/>
                        </w:rPr>
                        <w:t>École Supérieure Polytechnique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5BC7D3C" wp14:editId="7FBF451E">
                <wp:simplePos x="0" y="0"/>
                <wp:positionH relativeFrom="column">
                  <wp:posOffset>-622300</wp:posOffset>
                </wp:positionH>
                <wp:positionV relativeFrom="paragraph">
                  <wp:posOffset>5111750</wp:posOffset>
                </wp:positionV>
                <wp:extent cx="2374900" cy="2794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9D86D" w14:textId="3942EC46" w:rsidR="00901B47" w:rsidRPr="008612CD" w:rsidRDefault="00E23EE9" w:rsidP="00177391">
                            <w:pPr>
                              <w:jc w:val="center"/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DESCOGEF</w:t>
                            </w:r>
                            <w:r w:rsidR="008612CD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- Comptabilité</w:t>
                            </w:r>
                            <w:r w:rsidR="00E3559A" w:rsidRPr="008612CD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 xml:space="preserve">- </w:t>
                            </w:r>
                            <w:r w:rsidR="00E3559A" w:rsidRPr="008612CD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201</w:t>
                            </w:r>
                            <w:r w:rsidR="008612CD">
                              <w:rPr>
                                <w:rFonts w:ascii="Maven Pro Medium" w:hAnsi="Maven Pro Medium"/>
                                <w:color w:val="424241"/>
                                <w:sz w:val="20"/>
                                <w:szCs w:val="20"/>
                                <w:lang w:val="fr-F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C7D3C" id="Text Box 27" o:spid="_x0000_s1033" type="#_x0000_t202" style="position:absolute;margin-left:-49pt;margin-top:402.5pt;width:187pt;height:22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" filled="f" stroked="f" strokeweight=".5pt">
                <v:textbox>
                  <w:txbxContent>
                    <w:p w14:paraId="24B9D86D" w14:textId="3942EC46" w:rsidR="00901B47" w:rsidRPr="008612CD" w:rsidRDefault="00E23EE9" w:rsidP="00177391">
                      <w:pPr>
                        <w:jc w:val="center"/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DESCOGEF</w:t>
                      </w:r>
                      <w:r w:rsidR="008612CD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- Comptabilité</w:t>
                      </w:r>
                      <w:r w:rsidR="00E3559A" w:rsidRPr="008612CD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 xml:space="preserve">- </w:t>
                      </w:r>
                      <w:r w:rsidR="00E3559A" w:rsidRPr="008612CD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201</w:t>
                      </w:r>
                      <w:r w:rsidR="008612CD">
                        <w:rPr>
                          <w:rFonts w:ascii="Maven Pro Medium" w:hAnsi="Maven Pro Medium"/>
                          <w:color w:val="424241"/>
                          <w:sz w:val="20"/>
                          <w:szCs w:val="20"/>
                          <w:lang w:val="fr-F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C933265" wp14:editId="6180D128">
                <wp:simplePos x="0" y="0"/>
                <wp:positionH relativeFrom="column">
                  <wp:posOffset>-622301</wp:posOffset>
                </wp:positionH>
                <wp:positionV relativeFrom="paragraph">
                  <wp:posOffset>4794250</wp:posOffset>
                </wp:positionV>
                <wp:extent cx="2375535" cy="3175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786A6" w14:textId="55970920" w:rsidR="00901B47" w:rsidRPr="008612CD" w:rsidRDefault="008612CD" w:rsidP="00177391">
                            <w:pPr>
                              <w:jc w:val="center"/>
                              <w:rPr>
                                <w:rFonts w:ascii="Maven Pro Medium" w:hAnsi="Maven Pro Medium"/>
                                <w:color w:val="3A5065"/>
                                <w:spacing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3A5065"/>
                                <w:spacing w:val="24"/>
                                <w:sz w:val="26"/>
                                <w:szCs w:val="26"/>
                                <w:lang w:val="fr-FR"/>
                              </w:rPr>
                              <w:t>FORMATIO</w:t>
                            </w:r>
                            <w:r w:rsidR="00177391">
                              <w:rPr>
                                <w:rFonts w:ascii="Maven Pro Medium" w:hAnsi="Maven Pro Medium"/>
                                <w:color w:val="3A5065"/>
                                <w:spacing w:val="24"/>
                                <w:sz w:val="26"/>
                                <w:szCs w:val="26"/>
                                <w:lang w:val="fr-FR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33265" id="Text Box 26" o:spid="_x0000_s1034" type="#_x0000_t202" style="position:absolute;margin-left:-49pt;margin-top:377.5pt;width:187.05pt;height: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" filled="f" stroked="f" strokeweight=".5pt">
                <v:textbox>
                  <w:txbxContent>
                    <w:p w14:paraId="7BF786A6" w14:textId="55970920" w:rsidR="00901B47" w:rsidRPr="008612CD" w:rsidRDefault="008612CD" w:rsidP="00177391">
                      <w:pPr>
                        <w:jc w:val="center"/>
                        <w:rPr>
                          <w:rFonts w:ascii="Maven Pro Medium" w:hAnsi="Maven Pro Medium"/>
                          <w:color w:val="3A5065"/>
                          <w:spacing w:val="2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3A5065"/>
                          <w:spacing w:val="24"/>
                          <w:sz w:val="26"/>
                          <w:szCs w:val="26"/>
                          <w:lang w:val="fr-FR"/>
                        </w:rPr>
                        <w:t>FORMATIO</w:t>
                      </w:r>
                      <w:r w:rsidR="00177391">
                        <w:rPr>
                          <w:rFonts w:ascii="Maven Pro Medium" w:hAnsi="Maven Pro Medium"/>
                          <w:color w:val="3A5065"/>
                          <w:spacing w:val="24"/>
                          <w:sz w:val="26"/>
                          <w:szCs w:val="26"/>
                          <w:lang w:val="fr-FR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6827F3B" wp14:editId="280A608D">
                <wp:simplePos x="0" y="0"/>
                <wp:positionH relativeFrom="column">
                  <wp:posOffset>-38100</wp:posOffset>
                </wp:positionH>
                <wp:positionV relativeFrom="paragraph">
                  <wp:posOffset>7105650</wp:posOffset>
                </wp:positionV>
                <wp:extent cx="1350010" cy="28829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01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CB673" w14:textId="5E94F33F" w:rsidR="00177391" w:rsidRPr="008612CD" w:rsidRDefault="00177391" w:rsidP="00177391">
                            <w:pPr>
                              <w:rPr>
                                <w:rFonts w:ascii="Maven Pro Medium" w:hAnsi="Maven Pro Medium"/>
                                <w:color w:val="3A5065"/>
                                <w:spacing w:val="2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3A5065"/>
                                <w:spacing w:val="24"/>
                                <w:sz w:val="26"/>
                                <w:szCs w:val="26"/>
                                <w:lang w:val="fr-FR"/>
                              </w:rPr>
                              <w:t>LANGUES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27F3B" id="Text Box 30" o:spid="_x0000_s1035" type="#_x0000_t202" style="position:absolute;margin-left:-3pt;margin-top:559.5pt;width:106.3pt;height:22.7pt;z-index:25171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" filled="f" stroked="f" strokeweight=".5pt">
                <v:textbox>
                  <w:txbxContent>
                    <w:p w14:paraId="297CB673" w14:textId="5E94F33F" w:rsidR="00177391" w:rsidRPr="008612CD" w:rsidRDefault="00177391" w:rsidP="00177391">
                      <w:pPr>
                        <w:rPr>
                          <w:rFonts w:ascii="Maven Pro Medium" w:hAnsi="Maven Pro Medium"/>
                          <w:color w:val="3A5065"/>
                          <w:spacing w:val="2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3A5065"/>
                          <w:spacing w:val="24"/>
                          <w:sz w:val="26"/>
                          <w:szCs w:val="26"/>
                          <w:lang w:val="fr-FR"/>
                        </w:rPr>
                        <w:t>LANGUES</w:t>
                      </w:r>
                    </w:p>
                  </w:txbxContent>
                </v:textbox>
              </v:shape>
            </w:pict>
          </mc:Fallback>
        </mc:AlternateContent>
      </w:r>
      <w:r w:rsidR="00177391"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96BD38A" wp14:editId="5A24E4DC">
                <wp:simplePos x="0" y="0"/>
                <wp:positionH relativeFrom="column">
                  <wp:posOffset>-621665</wp:posOffset>
                </wp:positionH>
                <wp:positionV relativeFrom="paragraph">
                  <wp:posOffset>6953250</wp:posOffset>
                </wp:positionV>
                <wp:extent cx="2374900" cy="0"/>
                <wp:effectExtent l="0" t="0" r="2540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4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242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2BAFB" id="Straight Connector 29" o:spid="_x0000_s1026" style="position:absolute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95pt,547.5pt" to="138.05pt,54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" strokecolor="#424241" strokeweight="1.5pt">
                <v:stroke joinstyle="miter"/>
              </v:line>
            </w:pict>
          </mc:Fallback>
        </mc:AlternateContent>
      </w:r>
      <w:r w:rsidR="00C53323"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31D9C8A7" wp14:editId="6BD5B5AB">
                <wp:simplePos x="0" y="0"/>
                <wp:positionH relativeFrom="column">
                  <wp:posOffset>2374900</wp:posOffset>
                </wp:positionH>
                <wp:positionV relativeFrom="paragraph">
                  <wp:posOffset>5756910</wp:posOffset>
                </wp:positionV>
                <wp:extent cx="3740785" cy="182499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785" cy="1824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E5458" w14:textId="709B50A2" w:rsidR="00C53323" w:rsidRPr="00576AE2" w:rsidRDefault="00C53323" w:rsidP="00C5332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Tenue de la comptabilité générale et analytique</w:t>
                            </w:r>
                          </w:p>
                          <w:p w14:paraId="25467BD4" w14:textId="32A0213F" w:rsidR="00C53323" w:rsidRPr="00576AE2" w:rsidRDefault="00C53323" w:rsidP="00C5332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Suivi et contrôle des factures</w:t>
                            </w:r>
                          </w:p>
                          <w:p w14:paraId="1C092EE9" w14:textId="1F98B263" w:rsidR="00C53323" w:rsidRPr="00576AE2" w:rsidRDefault="00C53323" w:rsidP="00C5332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Vérification, traitement et classement des pièces justificatives</w:t>
                            </w:r>
                          </w:p>
                          <w:p w14:paraId="275971A5" w14:textId="387BE26D" w:rsidR="00C53323" w:rsidRPr="00576AE2" w:rsidRDefault="00C53323" w:rsidP="00C5332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Analyse régulière des comptes et participation à l’arrêté mensuel </w:t>
                            </w:r>
                          </w:p>
                          <w:p w14:paraId="2D6987FB" w14:textId="2EF38514" w:rsidR="00C53323" w:rsidRPr="00576AE2" w:rsidRDefault="00C53323" w:rsidP="00C5332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Suivi de la balance des comptes clients et des comptes fournisseurs</w:t>
                            </w:r>
                          </w:p>
                          <w:p w14:paraId="44927523" w14:textId="0ED047F6" w:rsidR="00C53323" w:rsidRPr="00576AE2" w:rsidRDefault="00C53323" w:rsidP="00C5332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Participation à la réalisation des états financiers annuels</w:t>
                            </w:r>
                          </w:p>
                          <w:p w14:paraId="458E9799" w14:textId="77777777" w:rsidR="00A74F26" w:rsidRDefault="00C53323" w:rsidP="00A74F2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Déclarations fiscales et sociales (impôts, IPRES, sécurité sociale) </w:t>
                            </w:r>
                          </w:p>
                          <w:p w14:paraId="5E4A92D7" w14:textId="0F1C239B" w:rsidR="00C53323" w:rsidRPr="00A74F26" w:rsidRDefault="00C53323" w:rsidP="00A74F2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20" w:lineRule="exact"/>
                              <w:ind w:left="360"/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A74F26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Élaboration des bulletins de paye, du calcul </w:t>
                            </w:r>
                            <w:r w:rsidR="00177391" w:rsidRPr="00A74F26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>des</w:t>
                            </w:r>
                            <w:r w:rsidRPr="00A74F26">
                              <w:rPr>
                                <w:rFonts w:ascii="Maven Pro" w:hAnsi="Maven Pro"/>
                                <w:color w:val="2D2D2F"/>
                                <w:sz w:val="18"/>
                                <w:szCs w:val="20"/>
                                <w:lang w:val="fr-FR"/>
                              </w:rPr>
                              <w:t xml:space="preserve"> cotisations et retenues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D9C8A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7" type="#_x0000_t202" style="position:absolute;margin-left:187pt;margin-top:453.3pt;width:294.55pt;height:143.7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" filled="f" stroked="f" strokeweight=".5pt">
                <v:textbox>
                  <w:txbxContent>
                    <w:p w14:paraId="2E8E5458" w14:textId="709B50A2" w:rsidR="00C53323" w:rsidRPr="00576AE2" w:rsidRDefault="00C53323" w:rsidP="00C5332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Tenue de la comptabilité générale et analytique</w:t>
                      </w:r>
                    </w:p>
                    <w:p w14:paraId="25467BD4" w14:textId="32A0213F" w:rsidR="00C53323" w:rsidRPr="00576AE2" w:rsidRDefault="00C53323" w:rsidP="00C5332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Suivi et contrôle des factures</w:t>
                      </w:r>
                    </w:p>
                    <w:p w14:paraId="1C092EE9" w14:textId="1F98B263" w:rsidR="00C53323" w:rsidRPr="00576AE2" w:rsidRDefault="00C53323" w:rsidP="00C5332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Vérification, traitement et classement des pièces justificatives</w:t>
                      </w:r>
                    </w:p>
                    <w:p w14:paraId="275971A5" w14:textId="387BE26D" w:rsidR="00C53323" w:rsidRPr="00576AE2" w:rsidRDefault="00C53323" w:rsidP="00C5332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Analyse régulière des comptes et participation à l’arrêté mensuel </w:t>
                      </w:r>
                    </w:p>
                    <w:p w14:paraId="2D6987FB" w14:textId="2EF38514" w:rsidR="00C53323" w:rsidRPr="00576AE2" w:rsidRDefault="00C53323" w:rsidP="00C5332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Suivi de la balance des comptes clients et des comptes fournisseurs</w:t>
                      </w:r>
                    </w:p>
                    <w:p w14:paraId="44927523" w14:textId="0ED047F6" w:rsidR="00C53323" w:rsidRPr="00576AE2" w:rsidRDefault="00C53323" w:rsidP="00C5332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Participation à la réalisation des états financiers annuels</w:t>
                      </w:r>
                    </w:p>
                    <w:p w14:paraId="458E9799" w14:textId="77777777" w:rsidR="00A74F26" w:rsidRDefault="00C53323" w:rsidP="00A74F2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Déclarations fiscales et sociales (impôts, IPRES, sécurité sociale) </w:t>
                      </w:r>
                    </w:p>
                    <w:p w14:paraId="5E4A92D7" w14:textId="0F1C239B" w:rsidR="00C53323" w:rsidRPr="00A74F26" w:rsidRDefault="00C53323" w:rsidP="00A74F2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20" w:lineRule="exact"/>
                        <w:ind w:left="360"/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</w:pPr>
                      <w:r w:rsidRPr="00A74F26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Élaboration des bulletins de paye, du calcul </w:t>
                      </w:r>
                      <w:r w:rsidR="00177391" w:rsidRPr="00A74F26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>des</w:t>
                      </w:r>
                      <w:r w:rsidRPr="00A74F26">
                        <w:rPr>
                          <w:rFonts w:ascii="Maven Pro" w:hAnsi="Maven Pro"/>
                          <w:color w:val="2D2D2F"/>
                          <w:sz w:val="18"/>
                          <w:szCs w:val="20"/>
                          <w:lang w:val="fr-FR"/>
                        </w:rPr>
                        <w:t xml:space="preserve"> cotisations et retenues</w:t>
                      </w:r>
                    </w:p>
                  </w:txbxContent>
                </v:textbox>
              </v:shape>
            </w:pict>
          </mc:Fallback>
        </mc:AlternateContent>
      </w:r>
      <w:r w:rsidR="00576AE2"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0D11BE0" wp14:editId="5CC545BD">
                <wp:simplePos x="0" y="0"/>
                <wp:positionH relativeFrom="column">
                  <wp:posOffset>347345</wp:posOffset>
                </wp:positionH>
                <wp:positionV relativeFrom="paragraph">
                  <wp:posOffset>739775</wp:posOffset>
                </wp:positionV>
                <wp:extent cx="5100955" cy="5842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0955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8A5DF" w14:textId="5F6631D6" w:rsidR="009D2E4E" w:rsidRPr="00402280" w:rsidRDefault="00402280" w:rsidP="009D2E4E">
                            <w:pPr>
                              <w:jc w:val="center"/>
                              <w:rPr>
                                <w:rFonts w:ascii="Montserrat" w:hAnsi="Montserrat"/>
                                <w:color w:val="FFFFFF" w:themeColor="background1"/>
                                <w:spacing w:val="74"/>
                                <w:sz w:val="58"/>
                                <w:szCs w:val="58"/>
                                <w:lang w:val="fr-FR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pacing w:val="74"/>
                                <w:sz w:val="58"/>
                                <w:szCs w:val="58"/>
                                <w:lang w:val="fr-FR"/>
                              </w:rPr>
                              <w:t>BABACAR NDIAYE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11BE0" id="Text Box 9" o:spid="_x0000_s1038" type="#_x0000_t202" style="position:absolute;margin-left:27.35pt;margin-top:58.25pt;width:401.65pt;height:46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" filled="f" stroked="f" strokeweight=".5pt">
                <v:textbox>
                  <w:txbxContent>
                    <w:p w14:paraId="6888A5DF" w14:textId="5F6631D6" w:rsidR="009D2E4E" w:rsidRPr="00402280" w:rsidRDefault="00402280" w:rsidP="009D2E4E">
                      <w:pPr>
                        <w:jc w:val="center"/>
                        <w:rPr>
                          <w:rFonts w:ascii="Montserrat" w:hAnsi="Montserrat"/>
                          <w:color w:val="FFFFFF" w:themeColor="background1"/>
                          <w:spacing w:val="74"/>
                          <w:sz w:val="58"/>
                          <w:szCs w:val="58"/>
                          <w:lang w:val="fr-FR"/>
                        </w:rPr>
                      </w:pPr>
                      <w:r>
                        <w:rPr>
                          <w:rFonts w:ascii="Montserrat" w:hAnsi="Montserrat"/>
                          <w:color w:val="FFFFFF" w:themeColor="background1"/>
                          <w:spacing w:val="74"/>
                          <w:sz w:val="58"/>
                          <w:szCs w:val="58"/>
                          <w:lang w:val="fr-FR"/>
                        </w:rPr>
                        <w:t>BABACAR NDIAYE</w:t>
                      </w:r>
                    </w:p>
                  </w:txbxContent>
                </v:textbox>
              </v:shape>
            </w:pict>
          </mc:Fallback>
        </mc:AlternateContent>
      </w:r>
      <w:r w:rsidR="00576AE2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2C58931" wp14:editId="35AC5F4C">
                <wp:simplePos x="0" y="0"/>
                <wp:positionH relativeFrom="column">
                  <wp:posOffset>2196465</wp:posOffset>
                </wp:positionH>
                <wp:positionV relativeFrom="paragraph">
                  <wp:posOffset>1827530</wp:posOffset>
                </wp:positionV>
                <wp:extent cx="1231272" cy="25019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272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579F9" w14:textId="4CEDA31C" w:rsidR="00901B47" w:rsidRPr="00157EAE" w:rsidRDefault="00BD18C4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157EAE"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  <w:t>+221 76 100 20 30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58931" id="Text Box 21" o:spid="_x0000_s1039" type="#_x0000_t202" style="position:absolute;margin-left:172.95pt;margin-top:143.9pt;width:96.95pt;height:19.7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" filled="f" stroked="f" strokeweight=".5pt">
                <v:textbox>
                  <w:txbxContent>
                    <w:p w14:paraId="381579F9" w14:textId="4CEDA31C" w:rsidR="00901B47" w:rsidRPr="00157EAE" w:rsidRDefault="00BD18C4">
                      <w:pPr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</w:pPr>
                      <w:r w:rsidRPr="00157EAE"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  <w:t>+221 76 100 20 30</w:t>
                      </w:r>
                    </w:p>
                  </w:txbxContent>
                </v:textbox>
              </v:shape>
            </w:pict>
          </mc:Fallback>
        </mc:AlternateContent>
      </w:r>
      <w:r w:rsidR="00576AE2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9CB334E" wp14:editId="7278C8E2">
                <wp:simplePos x="0" y="0"/>
                <wp:positionH relativeFrom="column">
                  <wp:posOffset>1659890</wp:posOffset>
                </wp:positionH>
                <wp:positionV relativeFrom="paragraph">
                  <wp:posOffset>1321435</wp:posOffset>
                </wp:positionV>
                <wp:extent cx="2458085" cy="28829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08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6DDCC" w14:textId="3DCD25A9" w:rsidR="009D2E4E" w:rsidRPr="00402280" w:rsidRDefault="001A4885" w:rsidP="00DA75EB">
                            <w:pPr>
                              <w:jc w:val="center"/>
                              <w:rPr>
                                <w:rFonts w:ascii="Maven Pro Medium" w:hAnsi="Maven Pro Medium"/>
                                <w:color w:val="FFFFFF" w:themeColor="background1"/>
                                <w:spacing w:val="4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FFFFFF" w:themeColor="background1"/>
                                <w:spacing w:val="4"/>
                                <w:lang w:val="fr-FR"/>
                              </w:rPr>
                              <w:t>COMPTABLE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B334E" id="Text Box 10" o:spid="_x0000_s1040" type="#_x0000_t202" style="position:absolute;margin-left:130.7pt;margin-top:104.05pt;width:193.55pt;height:22.7pt;z-index:2516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" filled="f" stroked="f" strokeweight=".5pt">
                <v:textbox>
                  <w:txbxContent>
                    <w:p w14:paraId="3206DDCC" w14:textId="3DCD25A9" w:rsidR="009D2E4E" w:rsidRPr="00402280" w:rsidRDefault="001A4885" w:rsidP="00DA75EB">
                      <w:pPr>
                        <w:jc w:val="center"/>
                        <w:rPr>
                          <w:rFonts w:ascii="Maven Pro Medium" w:hAnsi="Maven Pro Medium"/>
                          <w:color w:val="FFFFFF" w:themeColor="background1"/>
                          <w:spacing w:val="4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FFFFFF" w:themeColor="background1"/>
                          <w:spacing w:val="4"/>
                          <w:lang w:val="fr-FR"/>
                        </w:rPr>
                        <w:t>COMPTABLE</w:t>
                      </w:r>
                    </w:p>
                  </w:txbxContent>
                </v:textbox>
              </v:shape>
            </w:pict>
          </mc:Fallback>
        </mc:AlternateContent>
      </w:r>
      <w:r w:rsidR="00226A33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8063676" wp14:editId="6129931F">
                <wp:simplePos x="0" y="0"/>
                <wp:positionH relativeFrom="column">
                  <wp:posOffset>2317115</wp:posOffset>
                </wp:positionH>
                <wp:positionV relativeFrom="paragraph">
                  <wp:posOffset>2512060</wp:posOffset>
                </wp:positionV>
                <wp:extent cx="3503295" cy="28829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32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F6642" w14:textId="582FD131" w:rsidR="009D2E4E" w:rsidRPr="008612CD" w:rsidRDefault="008612CD">
                            <w:pPr>
                              <w:rPr>
                                <w:rFonts w:ascii="Maven Pro Medium" w:hAnsi="Maven Pro Medium"/>
                                <w:color w:val="3A5065"/>
                                <w:spacing w:val="26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3A5065"/>
                                <w:spacing w:val="26"/>
                                <w:sz w:val="26"/>
                                <w:szCs w:val="26"/>
                                <w:lang w:val="fr-FR"/>
                              </w:rPr>
                              <w:t>EXPERIENCE PROFESSIONNELLE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63676" id="Text Box 12" o:spid="_x0000_s1041" type="#_x0000_t202" style="position:absolute;margin-left:182.45pt;margin-top:197.8pt;width:275.85pt;height:22.7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" filled="f" stroked="f" strokeweight=".5pt">
                <v:textbox>
                  <w:txbxContent>
                    <w:p w14:paraId="6B5F6642" w14:textId="582FD131" w:rsidR="009D2E4E" w:rsidRPr="008612CD" w:rsidRDefault="008612CD">
                      <w:pPr>
                        <w:rPr>
                          <w:rFonts w:ascii="Maven Pro Medium" w:hAnsi="Maven Pro Medium"/>
                          <w:color w:val="3A5065"/>
                          <w:spacing w:val="26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3A5065"/>
                          <w:spacing w:val="26"/>
                          <w:sz w:val="26"/>
                          <w:szCs w:val="26"/>
                          <w:lang w:val="fr-FR"/>
                        </w:rPr>
                        <w:t>EXPERIENCE PROFESSIONNELLE</w:t>
                      </w:r>
                    </w:p>
                  </w:txbxContent>
                </v:textbox>
              </v:shape>
            </w:pict>
          </mc:Fallback>
        </mc:AlternateContent>
      </w:r>
      <w:r w:rsidR="008A4547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A1548B1" wp14:editId="1C8A0977">
                <wp:simplePos x="0" y="0"/>
                <wp:positionH relativeFrom="column">
                  <wp:posOffset>-624205</wp:posOffset>
                </wp:positionH>
                <wp:positionV relativeFrom="paragraph">
                  <wp:posOffset>4685665</wp:posOffset>
                </wp:positionV>
                <wp:extent cx="2374900" cy="0"/>
                <wp:effectExtent l="0" t="0" r="2540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4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4242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99B7A" id="Straight Connector 35" o:spid="_x0000_s1026" style="position:absolute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15pt,368.95pt" to="137.85pt,36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" strokecolor="#424241" strokeweight="1.5pt">
                <v:stroke joinstyle="miter"/>
              </v:line>
            </w:pict>
          </mc:Fallback>
        </mc:AlternateContent>
      </w:r>
      <w:r w:rsidR="00A97C6B"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A5DD4A9" wp14:editId="16665227">
                <wp:simplePos x="0" y="0"/>
                <wp:positionH relativeFrom="column">
                  <wp:posOffset>-522605</wp:posOffset>
                </wp:positionH>
                <wp:positionV relativeFrom="paragraph">
                  <wp:posOffset>2810510</wp:posOffset>
                </wp:positionV>
                <wp:extent cx="2056130" cy="1344930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130" cy="1344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07C62" w14:textId="74FF7518" w:rsidR="008612CD" w:rsidRPr="008612CD" w:rsidRDefault="000B379F" w:rsidP="000B379F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Comptable</w:t>
                            </w:r>
                            <w:r w:rsidR="008612CD" w:rsidRP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 depuis </w:t>
                            </w:r>
                            <w:r w:rsidR="0051472A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7</w:t>
                            </w:r>
                            <w:r w:rsidR="008612CD" w:rsidRP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 ans, poste que j’ai occupé dans le domaine </w:t>
                            </w:r>
                            <w:r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industriel</w:t>
                            </w:r>
                            <w:r w:rsid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 et</w:t>
                            </w:r>
                            <w:r w:rsidR="008612CD" w:rsidRP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en cabinet</w:t>
                            </w:r>
                            <w:r w:rsidR="008612CD" w:rsidRP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. Diplômé d</w:t>
                            </w:r>
                            <w:r w:rsid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’un</w:t>
                            </w:r>
                            <w:r w:rsidR="008612CD" w:rsidRP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DESCOGEF Comptabilité</w:t>
                            </w:r>
                            <w:r w:rsidR="008612CD" w:rsidRPr="008612CD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, je suis à la recherche d’un poste de </w:t>
                            </w:r>
                            <w:r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>Comptable</w:t>
                            </w:r>
                            <w:r w:rsidR="00427F79"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  <w:t xml:space="preserve"> au sein de la société Emploi Dakar.</w:t>
                            </w:r>
                          </w:p>
                          <w:p w14:paraId="24C4DED6" w14:textId="3ABF7B0D" w:rsidR="00901B47" w:rsidRPr="008612CD" w:rsidRDefault="00901B47" w:rsidP="000B379F">
                            <w:pPr>
                              <w:spacing w:line="320" w:lineRule="exact"/>
                              <w:jc w:val="both"/>
                              <w:rPr>
                                <w:rFonts w:ascii="Maven Pro" w:hAnsi="Maven Pro"/>
                                <w:color w:val="424241"/>
                                <w:sz w:val="18"/>
                                <w:szCs w:val="2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D4A9" id="Text Box 25" o:spid="_x0000_s1042" type="#_x0000_t202" style="position:absolute;margin-left:-41.15pt;margin-top:221.3pt;width:161.9pt;height:105.9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" filled="f" stroked="f" strokeweight=".5pt">
                <v:textbox>
                  <w:txbxContent>
                    <w:p w14:paraId="5EE07C62" w14:textId="74FF7518" w:rsidR="008612CD" w:rsidRPr="008612CD" w:rsidRDefault="000B379F" w:rsidP="000B379F">
                      <w:pPr>
                        <w:spacing w:line="320" w:lineRule="exact"/>
                        <w:jc w:val="both"/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</w:pPr>
                      <w:r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Comptable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 depuis </w:t>
                      </w:r>
                      <w:r w:rsidR="0051472A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7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 ans, poste que j’ai occupé dans le domaine </w:t>
                      </w:r>
                      <w:r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industriel</w:t>
                      </w:r>
                      <w:r w:rsid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 et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en cabinet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. 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Diplômé d</w:t>
                      </w:r>
                      <w:r w:rsid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’un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DESCOGEF Comptabilité</w:t>
                      </w:r>
                      <w:r w:rsidR="008612CD" w:rsidRPr="008612CD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, je suis à la recherche d’un poste de </w:t>
                      </w:r>
                      <w:r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Comptable</w:t>
                      </w:r>
                      <w:r w:rsidR="00427F79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 xml:space="preserve"> au sein de la société Emploi </w:t>
                      </w:r>
                      <w:r w:rsidR="00427F79"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  <w:t>Dakar.</w:t>
                      </w:r>
                    </w:p>
                    <w:p w14:paraId="24C4DED6" w14:textId="3ABF7B0D" w:rsidR="00901B47" w:rsidRPr="008612CD" w:rsidRDefault="00901B47" w:rsidP="000B379F">
                      <w:pPr>
                        <w:spacing w:line="320" w:lineRule="exact"/>
                        <w:jc w:val="both"/>
                        <w:rPr>
                          <w:rFonts w:ascii="Maven Pro" w:hAnsi="Maven Pro"/>
                          <w:color w:val="424241"/>
                          <w:sz w:val="18"/>
                          <w:szCs w:val="2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7C6B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B52741F" wp14:editId="5A8930E1">
                <wp:simplePos x="0" y="0"/>
                <wp:positionH relativeFrom="column">
                  <wp:posOffset>-313690</wp:posOffset>
                </wp:positionH>
                <wp:positionV relativeFrom="paragraph">
                  <wp:posOffset>2515870</wp:posOffset>
                </wp:positionV>
                <wp:extent cx="1983740" cy="28829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74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50484" w14:textId="0E610399" w:rsidR="00901B47" w:rsidRPr="00BD18C4" w:rsidRDefault="00BD18C4">
                            <w:pPr>
                              <w:rPr>
                                <w:rFonts w:ascii="Maven Pro Medium" w:hAnsi="Maven Pro Medium"/>
                                <w:color w:val="3A5065"/>
                                <w:spacing w:val="14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3A5065"/>
                                <w:spacing w:val="14"/>
                                <w:sz w:val="26"/>
                                <w:szCs w:val="26"/>
                                <w:lang w:val="fr-FR"/>
                              </w:rPr>
                              <w:t>À PR</w:t>
                            </w:r>
                            <w:r w:rsidR="008612CD">
                              <w:rPr>
                                <w:rFonts w:ascii="Maven Pro Medium" w:hAnsi="Maven Pro Medium"/>
                                <w:color w:val="3A5065"/>
                                <w:spacing w:val="14"/>
                                <w:sz w:val="26"/>
                                <w:szCs w:val="26"/>
                                <w:lang w:val="fr-FR"/>
                              </w:rPr>
                              <w:t>OPOS DE MOI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2741F" id="Text Box 24" o:spid="_x0000_s1043" type="#_x0000_t202" style="position:absolute;margin-left:-24.7pt;margin-top:198.1pt;width:156.2pt;height:22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" filled="f" stroked="f" strokeweight=".5pt">
                <v:textbox>
                  <w:txbxContent>
                    <w:p w14:paraId="7C450484" w14:textId="0E610399" w:rsidR="00901B47" w:rsidRPr="00BD18C4" w:rsidRDefault="00BD18C4">
                      <w:pPr>
                        <w:rPr>
                          <w:rFonts w:ascii="Maven Pro Medium" w:hAnsi="Maven Pro Medium"/>
                          <w:color w:val="3A5065"/>
                          <w:spacing w:val="14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3A5065"/>
                          <w:spacing w:val="14"/>
                          <w:sz w:val="26"/>
                          <w:szCs w:val="26"/>
                          <w:lang w:val="fr-FR"/>
                        </w:rPr>
                        <w:t>À PR</w:t>
                      </w:r>
                      <w:r w:rsidR="008612CD">
                        <w:rPr>
                          <w:rFonts w:ascii="Maven Pro Medium" w:hAnsi="Maven Pro Medium"/>
                          <w:color w:val="3A5065"/>
                          <w:spacing w:val="14"/>
                          <w:sz w:val="26"/>
                          <w:szCs w:val="26"/>
                          <w:lang w:val="fr-FR"/>
                        </w:rPr>
                        <w:t>OPOS DE MOI</w:t>
                      </w:r>
                    </w:p>
                  </w:txbxContent>
                </v:textbox>
              </v:shape>
            </w:pict>
          </mc:Fallback>
        </mc:AlternateContent>
      </w:r>
      <w:r w:rsidR="00157EAE" w:rsidRPr="00157EAE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AC45C3C" wp14:editId="00B2D5A2">
                <wp:simplePos x="0" y="0"/>
                <wp:positionH relativeFrom="column">
                  <wp:posOffset>-40640</wp:posOffset>
                </wp:positionH>
                <wp:positionV relativeFrom="paragraph">
                  <wp:posOffset>1887220</wp:posOffset>
                </wp:positionV>
                <wp:extent cx="120315" cy="167727"/>
                <wp:effectExtent l="0" t="0" r="0" b="0"/>
                <wp:wrapNone/>
                <wp:docPr id="3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0315" cy="167727"/>
                        </a:xfrm>
                        <a:custGeom>
                          <a:avLst/>
                          <a:gdLst>
                            <a:gd name="T0" fmla="*/ 69 w 127"/>
                            <a:gd name="T1" fmla="*/ 0 h 174"/>
                            <a:gd name="T2" fmla="*/ 88 w 127"/>
                            <a:gd name="T3" fmla="*/ 5 h 174"/>
                            <a:gd name="T4" fmla="*/ 121 w 127"/>
                            <a:gd name="T5" fmla="*/ 41 h 174"/>
                            <a:gd name="T6" fmla="*/ 117 w 127"/>
                            <a:gd name="T7" fmla="*/ 85 h 174"/>
                            <a:gd name="T8" fmla="*/ 92 w 127"/>
                            <a:gd name="T9" fmla="*/ 127 h 174"/>
                            <a:gd name="T10" fmla="*/ 73 w 127"/>
                            <a:gd name="T11" fmla="*/ 159 h 174"/>
                            <a:gd name="T12" fmla="*/ 64 w 127"/>
                            <a:gd name="T13" fmla="*/ 174 h 174"/>
                            <a:gd name="T14" fmla="*/ 62 w 127"/>
                            <a:gd name="T15" fmla="*/ 171 h 174"/>
                            <a:gd name="T16" fmla="*/ 15 w 127"/>
                            <a:gd name="T17" fmla="*/ 94 h 174"/>
                            <a:gd name="T18" fmla="*/ 5 w 127"/>
                            <a:gd name="T19" fmla="*/ 68 h 174"/>
                            <a:gd name="T20" fmla="*/ 35 w 127"/>
                            <a:gd name="T21" fmla="*/ 7 h 174"/>
                            <a:gd name="T22" fmla="*/ 56 w 127"/>
                            <a:gd name="T23" fmla="*/ 0 h 174"/>
                            <a:gd name="T24" fmla="*/ 57 w 127"/>
                            <a:gd name="T25" fmla="*/ 0 h 174"/>
                            <a:gd name="T26" fmla="*/ 69 w 127"/>
                            <a:gd name="T27" fmla="*/ 0 h 174"/>
                            <a:gd name="T28" fmla="*/ 43 w 127"/>
                            <a:gd name="T29" fmla="*/ 58 h 174"/>
                            <a:gd name="T30" fmla="*/ 63 w 127"/>
                            <a:gd name="T31" fmla="*/ 80 h 174"/>
                            <a:gd name="T32" fmla="*/ 86 w 127"/>
                            <a:gd name="T33" fmla="*/ 58 h 174"/>
                            <a:gd name="T34" fmla="*/ 64 w 127"/>
                            <a:gd name="T35" fmla="*/ 36 h 174"/>
                            <a:gd name="T36" fmla="*/ 43 w 127"/>
                            <a:gd name="T37" fmla="*/ 58 h 1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27" h="174">
                              <a:moveTo>
                                <a:pt x="69" y="0"/>
                              </a:moveTo>
                              <a:cubicBezTo>
                                <a:pt x="75" y="2"/>
                                <a:pt x="82" y="3"/>
                                <a:pt x="88" y="5"/>
                              </a:cubicBezTo>
                              <a:cubicBezTo>
                                <a:pt x="104" y="12"/>
                                <a:pt x="114" y="25"/>
                                <a:pt x="121" y="41"/>
                              </a:cubicBezTo>
                              <a:cubicBezTo>
                                <a:pt x="127" y="56"/>
                                <a:pt x="125" y="71"/>
                                <a:pt x="117" y="85"/>
                              </a:cubicBezTo>
                              <a:cubicBezTo>
                                <a:pt x="109" y="99"/>
                                <a:pt x="100" y="113"/>
                                <a:pt x="92" y="127"/>
                              </a:cubicBezTo>
                              <a:cubicBezTo>
                                <a:pt x="85" y="138"/>
                                <a:pt x="79" y="148"/>
                                <a:pt x="73" y="159"/>
                              </a:cubicBezTo>
                              <a:cubicBezTo>
                                <a:pt x="70" y="164"/>
                                <a:pt x="67" y="169"/>
                                <a:pt x="64" y="174"/>
                              </a:cubicBezTo>
                              <a:cubicBezTo>
                                <a:pt x="63" y="172"/>
                                <a:pt x="63" y="172"/>
                                <a:pt x="62" y="171"/>
                              </a:cubicBezTo>
                              <a:cubicBezTo>
                                <a:pt x="46" y="145"/>
                                <a:pt x="31" y="119"/>
                                <a:pt x="15" y="94"/>
                              </a:cubicBezTo>
                              <a:cubicBezTo>
                                <a:pt x="10" y="86"/>
                                <a:pt x="6" y="78"/>
                                <a:pt x="5" y="68"/>
                              </a:cubicBezTo>
                              <a:cubicBezTo>
                                <a:pt x="0" y="44"/>
                                <a:pt x="13" y="18"/>
                                <a:pt x="35" y="7"/>
                              </a:cubicBezTo>
                              <a:cubicBezTo>
                                <a:pt x="41" y="4"/>
                                <a:pt x="49" y="3"/>
                                <a:pt x="56" y="0"/>
                              </a:cubicBezTo>
                              <a:cubicBezTo>
                                <a:pt x="56" y="0"/>
                                <a:pt x="57" y="0"/>
                                <a:pt x="57" y="0"/>
                              </a:cubicBezTo>
                              <a:cubicBezTo>
                                <a:pt x="61" y="0"/>
                                <a:pt x="65" y="0"/>
                                <a:pt x="69" y="0"/>
                              </a:cubicBezTo>
                              <a:close/>
                              <a:moveTo>
                                <a:pt x="43" y="58"/>
                              </a:moveTo>
                              <a:cubicBezTo>
                                <a:pt x="41" y="71"/>
                                <a:pt x="53" y="80"/>
                                <a:pt x="63" y="80"/>
                              </a:cubicBezTo>
                              <a:cubicBezTo>
                                <a:pt x="76" y="80"/>
                                <a:pt x="86" y="70"/>
                                <a:pt x="86" y="58"/>
                              </a:cubicBezTo>
                              <a:cubicBezTo>
                                <a:pt x="86" y="46"/>
                                <a:pt x="76" y="36"/>
                                <a:pt x="64" y="36"/>
                              </a:cubicBezTo>
                              <a:cubicBezTo>
                                <a:pt x="51" y="36"/>
                                <a:pt x="43" y="45"/>
                                <a:pt x="43" y="5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298E" id="Freeform 5" o:spid="_x0000_s1026" style="position:absolute;margin-left:-3.2pt;margin-top:148.6pt;width:9.45pt;height:13.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27,1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" path="m69,v6,2,13,3,19,5c104,12,114,25,121,41v6,15,4,30,-4,44c109,99,100,113,92,127v-7,11,-13,21,-19,32c70,164,67,169,64,174v-1,-2,-1,-2,-2,-3c46,145,31,119,15,94,10,86,6,78,5,68,,44,13,18,35,7,41,4,49,3,56,v,,1,,1,c61,,65,,69,xm43,58c41,71,53,80,63,80,76,80,86,70,86,58,86,46,76,36,64,36,51,36,43,45,43,58xe" fillcolor="white [3212]" stroked="f">
                <v:path arrowok="t" o:connecttype="custom" o:connectlocs="65368,0;83368,4820;114631,39522;110841,81936;87157,122421;69157,153268;60631,167727;58736,164835;14210,90611;4737,65548;33158,6748;53052,0;54000,0;65368,0;40737,55909;59684,77116;81473,55909;60631,34702;40737,55909" o:connectangles="0,0,0,0,0,0,0,0,0,0,0,0,0,0,0,0,0,0,0"/>
                <o:lock v:ext="edit" verticies="t"/>
              </v:shape>
            </w:pict>
          </mc:Fallback>
        </mc:AlternateContent>
      </w:r>
      <w:r w:rsidR="00157EAE" w:rsidRPr="00901B4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AEC221" wp14:editId="79FDD70C">
                <wp:simplePos x="0" y="0"/>
                <wp:positionH relativeFrom="column">
                  <wp:posOffset>1984375</wp:posOffset>
                </wp:positionH>
                <wp:positionV relativeFrom="paragraph">
                  <wp:posOffset>1906270</wp:posOffset>
                </wp:positionV>
                <wp:extent cx="120015" cy="119380"/>
                <wp:effectExtent l="0" t="0" r="0" b="0"/>
                <wp:wrapNone/>
                <wp:docPr id="36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0015" cy="119380"/>
                        </a:xfrm>
                        <a:custGeom>
                          <a:avLst/>
                          <a:gdLst>
                            <a:gd name="T0" fmla="*/ 10 w 49"/>
                            <a:gd name="T1" fmla="*/ 0 h 49"/>
                            <a:gd name="T2" fmla="*/ 12 w 49"/>
                            <a:gd name="T3" fmla="*/ 2 h 49"/>
                            <a:gd name="T4" fmla="*/ 17 w 49"/>
                            <a:gd name="T5" fmla="*/ 11 h 49"/>
                            <a:gd name="T6" fmla="*/ 16 w 49"/>
                            <a:gd name="T7" fmla="*/ 16 h 49"/>
                            <a:gd name="T8" fmla="*/ 14 w 49"/>
                            <a:gd name="T9" fmla="*/ 18 h 49"/>
                            <a:gd name="T10" fmla="*/ 14 w 49"/>
                            <a:gd name="T11" fmla="*/ 19 h 49"/>
                            <a:gd name="T12" fmla="*/ 18 w 49"/>
                            <a:gd name="T13" fmla="*/ 25 h 49"/>
                            <a:gd name="T14" fmla="*/ 27 w 49"/>
                            <a:gd name="T15" fmla="*/ 34 h 49"/>
                            <a:gd name="T16" fmla="*/ 27 w 49"/>
                            <a:gd name="T17" fmla="*/ 34 h 49"/>
                            <a:gd name="T18" fmla="*/ 32 w 49"/>
                            <a:gd name="T19" fmla="*/ 33 h 49"/>
                            <a:gd name="T20" fmla="*/ 33 w 49"/>
                            <a:gd name="T21" fmla="*/ 32 h 49"/>
                            <a:gd name="T22" fmla="*/ 37 w 49"/>
                            <a:gd name="T23" fmla="*/ 31 h 49"/>
                            <a:gd name="T24" fmla="*/ 47 w 49"/>
                            <a:gd name="T25" fmla="*/ 37 h 49"/>
                            <a:gd name="T26" fmla="*/ 48 w 49"/>
                            <a:gd name="T27" fmla="*/ 41 h 49"/>
                            <a:gd name="T28" fmla="*/ 41 w 49"/>
                            <a:gd name="T29" fmla="*/ 47 h 49"/>
                            <a:gd name="T30" fmla="*/ 36 w 49"/>
                            <a:gd name="T31" fmla="*/ 49 h 49"/>
                            <a:gd name="T32" fmla="*/ 27 w 49"/>
                            <a:gd name="T33" fmla="*/ 46 h 49"/>
                            <a:gd name="T34" fmla="*/ 13 w 49"/>
                            <a:gd name="T35" fmla="*/ 35 h 49"/>
                            <a:gd name="T36" fmla="*/ 4 w 49"/>
                            <a:gd name="T37" fmla="*/ 23 h 49"/>
                            <a:gd name="T38" fmla="*/ 0 w 49"/>
                            <a:gd name="T39" fmla="*/ 13 h 49"/>
                            <a:gd name="T40" fmla="*/ 0 w 49"/>
                            <a:gd name="T41" fmla="*/ 13 h 49"/>
                            <a:gd name="T42" fmla="*/ 0 w 49"/>
                            <a:gd name="T43" fmla="*/ 10 h 49"/>
                            <a:gd name="T44" fmla="*/ 2 w 49"/>
                            <a:gd name="T45" fmla="*/ 6 h 49"/>
                            <a:gd name="T46" fmla="*/ 7 w 49"/>
                            <a:gd name="T47" fmla="*/ 1 h 49"/>
                            <a:gd name="T48" fmla="*/ 9 w 49"/>
                            <a:gd name="T49" fmla="*/ 0 h 49"/>
                            <a:gd name="T50" fmla="*/ 10 w 49"/>
                            <a:gd name="T51" fmla="*/ 0 h 4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</a:cxnLst>
                          <a:rect l="0" t="0" r="r" b="b"/>
                          <a:pathLst>
                            <a:path w="49" h="49">
                              <a:moveTo>
                                <a:pt x="10" y="0"/>
                              </a:moveTo>
                              <a:cubicBezTo>
                                <a:pt x="11" y="1"/>
                                <a:pt x="12" y="1"/>
                                <a:pt x="12" y="2"/>
                              </a:cubicBezTo>
                              <a:cubicBezTo>
                                <a:pt x="14" y="5"/>
                                <a:pt x="15" y="8"/>
                                <a:pt x="17" y="11"/>
                              </a:cubicBezTo>
                              <a:cubicBezTo>
                                <a:pt x="18" y="13"/>
                                <a:pt x="18" y="14"/>
                                <a:pt x="16" y="16"/>
                              </a:cubicBezTo>
                              <a:cubicBezTo>
                                <a:pt x="16" y="16"/>
                                <a:pt x="15" y="17"/>
                                <a:pt x="14" y="18"/>
                              </a:cubicBezTo>
                              <a:cubicBezTo>
                                <a:pt x="14" y="18"/>
                                <a:pt x="14" y="18"/>
                                <a:pt x="14" y="19"/>
                              </a:cubicBezTo>
                              <a:cubicBezTo>
                                <a:pt x="15" y="22"/>
                                <a:pt x="16" y="24"/>
                                <a:pt x="18" y="25"/>
                              </a:cubicBezTo>
                              <a:cubicBezTo>
                                <a:pt x="21" y="28"/>
                                <a:pt x="23" y="31"/>
                                <a:pt x="27" y="34"/>
                              </a:cubicBezTo>
                              <a:cubicBezTo>
                                <a:pt x="27" y="34"/>
                                <a:pt x="27" y="34"/>
                                <a:pt x="27" y="34"/>
                              </a:cubicBezTo>
                              <a:cubicBezTo>
                                <a:pt x="30" y="35"/>
                                <a:pt x="30" y="35"/>
                                <a:pt x="32" y="33"/>
                              </a:cubicBezTo>
                              <a:cubicBezTo>
                                <a:pt x="33" y="33"/>
                                <a:pt x="33" y="32"/>
                                <a:pt x="33" y="32"/>
                              </a:cubicBezTo>
                              <a:cubicBezTo>
                                <a:pt x="35" y="31"/>
                                <a:pt x="36" y="30"/>
                                <a:pt x="37" y="31"/>
                              </a:cubicBezTo>
                              <a:cubicBezTo>
                                <a:pt x="41" y="33"/>
                                <a:pt x="44" y="35"/>
                                <a:pt x="47" y="37"/>
                              </a:cubicBezTo>
                              <a:cubicBezTo>
                                <a:pt x="49" y="38"/>
                                <a:pt x="49" y="39"/>
                                <a:pt x="48" y="41"/>
                              </a:cubicBezTo>
                              <a:cubicBezTo>
                                <a:pt x="45" y="43"/>
                                <a:pt x="43" y="45"/>
                                <a:pt x="41" y="47"/>
                              </a:cubicBezTo>
                              <a:cubicBezTo>
                                <a:pt x="40" y="49"/>
                                <a:pt x="38" y="49"/>
                                <a:pt x="36" y="49"/>
                              </a:cubicBezTo>
                              <a:cubicBezTo>
                                <a:pt x="33" y="48"/>
                                <a:pt x="30" y="47"/>
                                <a:pt x="27" y="46"/>
                              </a:cubicBezTo>
                              <a:cubicBezTo>
                                <a:pt x="21" y="43"/>
                                <a:pt x="17" y="40"/>
                                <a:pt x="13" y="35"/>
                              </a:cubicBezTo>
                              <a:cubicBezTo>
                                <a:pt x="9" y="32"/>
                                <a:pt x="6" y="28"/>
                                <a:pt x="4" y="23"/>
                              </a:cubicBezTo>
                              <a:cubicBezTo>
                                <a:pt x="2" y="20"/>
                                <a:pt x="0" y="17"/>
                                <a:pt x="0" y="13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12"/>
                                <a:pt x="0" y="11"/>
                                <a:pt x="0" y="10"/>
                              </a:cubicBezTo>
                              <a:cubicBezTo>
                                <a:pt x="0" y="9"/>
                                <a:pt x="1" y="8"/>
                                <a:pt x="2" y="6"/>
                              </a:cubicBezTo>
                              <a:cubicBezTo>
                                <a:pt x="4" y="5"/>
                                <a:pt x="6" y="3"/>
                                <a:pt x="7" y="1"/>
                              </a:cubicBezTo>
                              <a:cubicBezTo>
                                <a:pt x="8" y="1"/>
                                <a:pt x="9" y="0"/>
                                <a:pt x="9" y="0"/>
                              </a:cubicBezTo>
                              <a:cubicBezTo>
                                <a:pt x="10" y="0"/>
                                <a:pt x="10" y="0"/>
                                <a:pt x="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6C66" id="Freeform 12" o:spid="_x0000_s1026" style="position:absolute;margin-left:156.25pt;margin-top:150.1pt;width:9.45pt;height: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9,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" path="m10,v1,1,2,1,2,2c14,5,15,8,17,11v1,2,1,3,-1,5c16,16,15,17,14,18v,,,,,1c15,22,16,24,18,25v3,3,5,6,9,9c27,34,27,34,27,34v3,1,3,1,5,-1c33,33,33,32,33,32v2,-1,3,-2,4,-1c41,33,44,35,47,37v2,1,2,2,1,4c45,43,43,45,41,47v-1,2,-3,2,-5,2c33,48,30,47,27,46,21,43,17,40,13,35,9,32,6,28,4,23,2,20,,17,,13v,,,,,c,12,,11,,10,,9,1,8,2,6,4,5,6,3,7,1,8,1,9,,9,v1,,1,,1,xe" fillcolor="white [3212]" stroked="f">
                <v:path arrowok="t" o:connecttype="custom" o:connectlocs="24493,0;29391,4873;41638,26800;39189,38981;34290,43854;34290,46290;44087,60908;66131,82835;66131,82835;78377,80399;80826,77962;90624,75526;115116,90144;117566,99889;100421,114507;88174,119380;66131,112071;31841,85271;9797,56036;0,31672;0,31672;0,24363;4899,14618;17145,2436;22044,0;24493,0" o:connectangles="0,0,0,0,0,0,0,0,0,0,0,0,0,0,0,0,0,0,0,0,0,0,0,0,0,0"/>
              </v:shape>
            </w:pict>
          </mc:Fallback>
        </mc:AlternateContent>
      </w:r>
      <w:r w:rsidR="00157EAE" w:rsidRPr="00901B47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4367409" wp14:editId="6B94AFB7">
                <wp:simplePos x="0" y="0"/>
                <wp:positionH relativeFrom="column">
                  <wp:posOffset>3841115</wp:posOffset>
                </wp:positionH>
                <wp:positionV relativeFrom="paragraph">
                  <wp:posOffset>1916430</wp:posOffset>
                </wp:positionV>
                <wp:extent cx="120015" cy="87630"/>
                <wp:effectExtent l="0" t="0" r="0" b="1270"/>
                <wp:wrapNone/>
                <wp:docPr id="32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0015" cy="87630"/>
                        </a:xfrm>
                        <a:custGeom>
                          <a:avLst/>
                          <a:gdLst>
                            <a:gd name="T0" fmla="*/ 41 w 82"/>
                            <a:gd name="T1" fmla="*/ 40 h 57"/>
                            <a:gd name="T2" fmla="*/ 31 w 82"/>
                            <a:gd name="T3" fmla="*/ 31 h 57"/>
                            <a:gd name="T4" fmla="*/ 2 w 82"/>
                            <a:gd name="T5" fmla="*/ 56 h 57"/>
                            <a:gd name="T6" fmla="*/ 6 w 82"/>
                            <a:gd name="T7" fmla="*/ 57 h 57"/>
                            <a:gd name="T8" fmla="*/ 76 w 82"/>
                            <a:gd name="T9" fmla="*/ 57 h 57"/>
                            <a:gd name="T10" fmla="*/ 80 w 82"/>
                            <a:gd name="T11" fmla="*/ 56 h 57"/>
                            <a:gd name="T12" fmla="*/ 51 w 82"/>
                            <a:gd name="T13" fmla="*/ 31 h 57"/>
                            <a:gd name="T14" fmla="*/ 41 w 82"/>
                            <a:gd name="T15" fmla="*/ 40 h 57"/>
                            <a:gd name="T16" fmla="*/ 80 w 82"/>
                            <a:gd name="T17" fmla="*/ 1 h 57"/>
                            <a:gd name="T18" fmla="*/ 76 w 82"/>
                            <a:gd name="T19" fmla="*/ 0 h 57"/>
                            <a:gd name="T20" fmla="*/ 6 w 82"/>
                            <a:gd name="T21" fmla="*/ 0 h 57"/>
                            <a:gd name="T22" fmla="*/ 2 w 82"/>
                            <a:gd name="T23" fmla="*/ 1 h 57"/>
                            <a:gd name="T24" fmla="*/ 41 w 82"/>
                            <a:gd name="T25" fmla="*/ 34 h 57"/>
                            <a:gd name="T26" fmla="*/ 80 w 82"/>
                            <a:gd name="T27" fmla="*/ 1 h 57"/>
                            <a:gd name="T28" fmla="*/ 0 w 82"/>
                            <a:gd name="T29" fmla="*/ 5 h 57"/>
                            <a:gd name="T30" fmla="*/ 0 w 82"/>
                            <a:gd name="T31" fmla="*/ 52 h 57"/>
                            <a:gd name="T32" fmla="*/ 28 w 82"/>
                            <a:gd name="T33" fmla="*/ 29 h 57"/>
                            <a:gd name="T34" fmla="*/ 0 w 82"/>
                            <a:gd name="T35" fmla="*/ 5 h 57"/>
                            <a:gd name="T36" fmla="*/ 54 w 82"/>
                            <a:gd name="T37" fmla="*/ 29 h 57"/>
                            <a:gd name="T38" fmla="*/ 82 w 82"/>
                            <a:gd name="T39" fmla="*/ 52 h 57"/>
                            <a:gd name="T40" fmla="*/ 82 w 82"/>
                            <a:gd name="T41" fmla="*/ 5 h 57"/>
                            <a:gd name="T42" fmla="*/ 54 w 82"/>
                            <a:gd name="T43" fmla="*/ 29 h 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82" h="57">
                              <a:moveTo>
                                <a:pt x="41" y="40"/>
                              </a:moveTo>
                              <a:cubicBezTo>
                                <a:pt x="31" y="31"/>
                                <a:pt x="31" y="31"/>
                                <a:pt x="31" y="31"/>
                              </a:cubicBezTo>
                              <a:cubicBezTo>
                                <a:pt x="2" y="56"/>
                                <a:pt x="2" y="56"/>
                                <a:pt x="2" y="56"/>
                              </a:cubicBezTo>
                              <a:cubicBezTo>
                                <a:pt x="3" y="57"/>
                                <a:pt x="4" y="57"/>
                                <a:pt x="6" y="57"/>
                              </a:cubicBezTo>
                              <a:cubicBezTo>
                                <a:pt x="76" y="57"/>
                                <a:pt x="76" y="57"/>
                                <a:pt x="76" y="57"/>
                              </a:cubicBezTo>
                              <a:cubicBezTo>
                                <a:pt x="78" y="57"/>
                                <a:pt x="79" y="57"/>
                                <a:pt x="80" y="56"/>
                              </a:cubicBezTo>
                              <a:cubicBezTo>
                                <a:pt x="51" y="31"/>
                                <a:pt x="51" y="31"/>
                                <a:pt x="51" y="31"/>
                              </a:cubicBezTo>
                              <a:lnTo>
                                <a:pt x="41" y="40"/>
                              </a:lnTo>
                              <a:close/>
                              <a:moveTo>
                                <a:pt x="80" y="1"/>
                              </a:moveTo>
                              <a:cubicBezTo>
                                <a:pt x="79" y="0"/>
                                <a:pt x="78" y="0"/>
                                <a:pt x="76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4" y="0"/>
                                <a:pt x="3" y="0"/>
                                <a:pt x="2" y="1"/>
                              </a:cubicBezTo>
                              <a:cubicBezTo>
                                <a:pt x="41" y="34"/>
                                <a:pt x="41" y="34"/>
                                <a:pt x="41" y="34"/>
                              </a:cubicBezTo>
                              <a:lnTo>
                                <a:pt x="80" y="1"/>
                              </a:lnTo>
                              <a:close/>
                              <a:moveTo>
                                <a:pt x="0" y="5"/>
                              </a:moveTo>
                              <a:cubicBezTo>
                                <a:pt x="0" y="52"/>
                                <a:pt x="0" y="52"/>
                                <a:pt x="0" y="52"/>
                              </a:cubicBezTo>
                              <a:cubicBezTo>
                                <a:pt x="28" y="29"/>
                                <a:pt x="28" y="29"/>
                                <a:pt x="28" y="29"/>
                              </a:cubicBezTo>
                              <a:lnTo>
                                <a:pt x="0" y="5"/>
                              </a:lnTo>
                              <a:close/>
                              <a:moveTo>
                                <a:pt x="54" y="29"/>
                              </a:moveTo>
                              <a:cubicBezTo>
                                <a:pt x="82" y="52"/>
                                <a:pt x="82" y="52"/>
                                <a:pt x="82" y="52"/>
                              </a:cubicBezTo>
                              <a:cubicBezTo>
                                <a:pt x="82" y="5"/>
                                <a:pt x="82" y="5"/>
                                <a:pt x="82" y="5"/>
                              </a:cubicBezTo>
                              <a:lnTo>
                                <a:pt x="54" y="2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8438D" id="Freeform 6" o:spid="_x0000_s1026" style="position:absolute;margin-left:302.45pt;margin-top:150.9pt;width:9.45pt;height:6.9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2,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" path="m41,40c31,31,31,31,31,31,2,56,2,56,2,56v1,1,2,1,4,1c76,57,76,57,76,57v2,,3,,4,-1c51,31,51,31,51,31l41,40xm80,1c79,,78,,76,,6,,6,,6,,4,,3,,2,1,41,34,41,34,41,34l80,1xm,5c,52,,52,,52,28,29,28,29,28,29l,5xm54,29c82,52,82,52,82,52,82,5,82,5,82,5l54,29xe" fillcolor="white [3212]" stroked="f">
                <v:path arrowok="t" o:connecttype="custom" o:connectlocs="60008,61495;45372,47658;2927,86093;8782,87630;111233,87630;117088,86093;74643,47658;60008,61495;117088,1537;111233,0;8782,0;2927,1537;60008,52271;117088,1537;0,7687;0,79943;40981,44584;0,7687;79034,44584;120015,79943;120015,7687;79034,44584" o:connectangles="0,0,0,0,0,0,0,0,0,0,0,0,0,0,0,0,0,0,0,0,0,0"/>
                <o:lock v:ext="edit" verticies="t"/>
              </v:shape>
            </w:pict>
          </mc:Fallback>
        </mc:AlternateContent>
      </w:r>
      <w:r w:rsidR="00157EAE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9CA7D18" wp14:editId="7F7E45A0">
                <wp:simplePos x="0" y="0"/>
                <wp:positionH relativeFrom="column">
                  <wp:posOffset>3997325</wp:posOffset>
                </wp:positionH>
                <wp:positionV relativeFrom="paragraph">
                  <wp:posOffset>1820545</wp:posOffset>
                </wp:positionV>
                <wp:extent cx="1794652" cy="250417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652" cy="250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FE861" w14:textId="0332C422" w:rsidR="00901B47" w:rsidRPr="00157EAE" w:rsidRDefault="00BD18C4">
                            <w:pPr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157EAE"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  <w:t>bndiaye@emploidakar.com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A7D18" id="Text Box 22" o:spid="_x0000_s1044" type="#_x0000_t202" style="position:absolute;margin-left:314.75pt;margin-top:143.35pt;width:141.3pt;height:19.7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" filled="f" stroked="f" strokeweight=".5pt">
                <v:textbox>
                  <w:txbxContent>
                    <w:p w14:paraId="713FE861" w14:textId="0332C422" w:rsidR="00901B47" w:rsidRPr="00157EAE" w:rsidRDefault="00BD18C4">
                      <w:pPr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</w:pPr>
                      <w:r w:rsidRPr="00157EAE"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  <w:t>bndiaye@emploidakar.com</w:t>
                      </w:r>
                    </w:p>
                  </w:txbxContent>
                </v:textbox>
              </v:shape>
            </w:pict>
          </mc:Fallback>
        </mc:AlternateContent>
      </w:r>
      <w:r w:rsidR="00157EAE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F1B1B6D" wp14:editId="2734EEB2">
                <wp:simplePos x="0" y="0"/>
                <wp:positionH relativeFrom="column">
                  <wp:posOffset>118110</wp:posOffset>
                </wp:positionH>
                <wp:positionV relativeFrom="paragraph">
                  <wp:posOffset>1779270</wp:posOffset>
                </wp:positionV>
                <wp:extent cx="1638935" cy="415925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415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37C64" w14:textId="4E40D79F" w:rsidR="00901B47" w:rsidRPr="00157EAE" w:rsidRDefault="00BD18C4" w:rsidP="00234343">
                            <w:pPr>
                              <w:spacing w:after="0" w:line="240" w:lineRule="exact"/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157EAE"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  <w:t>Rue Kaolack, Point E</w:t>
                            </w:r>
                          </w:p>
                          <w:p w14:paraId="289CC5D5" w14:textId="5A65D3E8" w:rsidR="00BD18C4" w:rsidRPr="00157EAE" w:rsidRDefault="00BD18C4" w:rsidP="00234343">
                            <w:pPr>
                              <w:spacing w:after="0" w:line="240" w:lineRule="exact"/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</w:pPr>
                            <w:r w:rsidRPr="00157EAE">
                              <w:rPr>
                                <w:rFonts w:ascii="Maven Pro" w:hAnsi="Maven Pro"/>
                                <w:color w:val="FFFFFF" w:themeColor="background1"/>
                                <w:spacing w:val="17"/>
                                <w:sz w:val="18"/>
                                <w:szCs w:val="20"/>
                                <w:lang w:val="fr-FR"/>
                              </w:rPr>
                              <w:t>Dakar, Sénégal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B1B6D" id="Text Box 20" o:spid="_x0000_s1045" type="#_x0000_t202" style="position:absolute;margin-left:9.3pt;margin-top:140.1pt;width:129.05pt;height:32.7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" filled="f" stroked="f" strokeweight=".5pt">
                <v:textbox>
                  <w:txbxContent>
                    <w:p w14:paraId="55C37C64" w14:textId="4E40D79F" w:rsidR="00901B47" w:rsidRPr="00157EAE" w:rsidRDefault="00BD18C4" w:rsidP="00234343">
                      <w:pPr>
                        <w:spacing w:after="0" w:line="240" w:lineRule="exact"/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</w:pPr>
                      <w:r w:rsidRPr="00157EAE"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  <w:t>Rue Kaolack, Point E</w:t>
                      </w:r>
                    </w:p>
                    <w:p w14:paraId="289CC5D5" w14:textId="5A65D3E8" w:rsidR="00BD18C4" w:rsidRPr="00157EAE" w:rsidRDefault="00BD18C4" w:rsidP="00234343">
                      <w:pPr>
                        <w:spacing w:after="0" w:line="240" w:lineRule="exact"/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</w:pPr>
                      <w:r w:rsidRPr="00157EAE">
                        <w:rPr>
                          <w:rFonts w:ascii="Maven Pro" w:hAnsi="Maven Pro"/>
                          <w:color w:val="FFFFFF" w:themeColor="background1"/>
                          <w:spacing w:val="17"/>
                          <w:sz w:val="18"/>
                          <w:szCs w:val="20"/>
                          <w:lang w:val="fr-FR"/>
                        </w:rPr>
                        <w:t>Dakar, Sénégal</w:t>
                      </w:r>
                    </w:p>
                  </w:txbxContent>
                </v:textbox>
              </v:shape>
            </w:pict>
          </mc:Fallback>
        </mc:AlternateContent>
      </w:r>
      <w:r w:rsidR="00B5565F"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137CBC74" wp14:editId="30D6D2DA">
                <wp:simplePos x="0" y="0"/>
                <wp:positionH relativeFrom="column">
                  <wp:posOffset>2361401</wp:posOffset>
                </wp:positionH>
                <wp:positionV relativeFrom="paragraph">
                  <wp:posOffset>7752130</wp:posOffset>
                </wp:positionV>
                <wp:extent cx="3503295" cy="28829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32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33F12" w14:textId="7BEB2318" w:rsidR="00B5565F" w:rsidRPr="008612CD" w:rsidRDefault="00B5565F" w:rsidP="00B5565F">
                            <w:pPr>
                              <w:rPr>
                                <w:rFonts w:ascii="Maven Pro Medium" w:hAnsi="Maven Pro Medium"/>
                                <w:color w:val="3A5065"/>
                                <w:spacing w:val="26"/>
                                <w:sz w:val="26"/>
                                <w:szCs w:val="26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3A5065"/>
                                <w:spacing w:val="26"/>
                                <w:sz w:val="26"/>
                                <w:szCs w:val="26"/>
                                <w:lang w:val="fr-FR"/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CBC74" id="Text Box 84" o:spid="_x0000_s1046" type="#_x0000_t202" style="position:absolute;margin-left:185.95pt;margin-top:610.4pt;width:275.85pt;height:22.7pt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" filled="f" stroked="f" strokeweight=".5pt">
                <v:textbox>
                  <w:txbxContent>
                    <w:p w14:paraId="47633F12" w14:textId="7BEB2318" w:rsidR="00B5565F" w:rsidRPr="008612CD" w:rsidRDefault="00B5565F" w:rsidP="00B5565F">
                      <w:pPr>
                        <w:rPr>
                          <w:rFonts w:ascii="Maven Pro Medium" w:hAnsi="Maven Pro Medium"/>
                          <w:color w:val="3A5065"/>
                          <w:spacing w:val="26"/>
                          <w:sz w:val="26"/>
                          <w:szCs w:val="26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3A5065"/>
                          <w:spacing w:val="26"/>
                          <w:sz w:val="26"/>
                          <w:szCs w:val="26"/>
                          <w:lang w:val="fr-FR"/>
                        </w:rPr>
                        <w:t>COMPÉTENCES</w:t>
                      </w:r>
                    </w:p>
                  </w:txbxContent>
                </v:textbox>
              </v:shape>
            </w:pict>
          </mc:Fallback>
        </mc:AlternateContent>
      </w:r>
      <w:r w:rsidR="00B5565F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6329300" wp14:editId="0C2CD9B3">
                <wp:simplePos x="0" y="0"/>
                <wp:positionH relativeFrom="column">
                  <wp:posOffset>2321560</wp:posOffset>
                </wp:positionH>
                <wp:positionV relativeFrom="paragraph">
                  <wp:posOffset>5517779</wp:posOffset>
                </wp:positionV>
                <wp:extent cx="1805940" cy="2387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C026E" w14:textId="562CFBD6" w:rsidR="009D2E4E" w:rsidRPr="009D2E4E" w:rsidRDefault="00E3559A">
                            <w:pPr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  <w:t>201</w:t>
                            </w:r>
                            <w:r w:rsidR="00D47306"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  <w:t>-201</w:t>
                            </w:r>
                            <w:r w:rsidR="00D47306"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9300" id="Text Box 17" o:spid="_x0000_s1047" type="#_x0000_t202" style="position:absolute;margin-left:182.8pt;margin-top:434.45pt;width:142.2pt;height:18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" filled="f" stroked="f" strokeweight=".5pt">
                <v:textbox>
                  <w:txbxContent>
                    <w:p w14:paraId="451C026E" w14:textId="562CFBD6" w:rsidR="009D2E4E" w:rsidRPr="009D2E4E" w:rsidRDefault="00E3559A">
                      <w:pPr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  <w:t>201</w:t>
                      </w:r>
                      <w:r w:rsidR="00D47306"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  <w:t>4</w:t>
                      </w:r>
                      <w:r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  <w:t>-201</w:t>
                      </w:r>
                      <w:r w:rsidR="00D47306"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47306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87832FF" wp14:editId="10052D31">
                <wp:simplePos x="0" y="0"/>
                <wp:positionH relativeFrom="column">
                  <wp:posOffset>2321560</wp:posOffset>
                </wp:positionH>
                <wp:positionV relativeFrom="paragraph">
                  <wp:posOffset>5261893</wp:posOffset>
                </wp:positionV>
                <wp:extent cx="3794537" cy="2540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53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34EA" w14:textId="1B1F7645" w:rsidR="009D2E4E" w:rsidRPr="00D47306" w:rsidRDefault="00E23EE9">
                            <w:pPr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  <w:lang w:val="fr-FR"/>
                              </w:rPr>
                              <w:t>Comptable</w:t>
                            </w:r>
                            <w:r w:rsidR="00D47306" w:rsidRPr="00D47306"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 w:rsidR="00C53323"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  <w:lang w:val="fr-FR"/>
                              </w:rPr>
                              <w:t>Laiterie du Berger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832FF" id="Text Box 16" o:spid="_x0000_s1048" type="#_x0000_t202" style="position:absolute;margin-left:182.8pt;margin-top:414.3pt;width:298.8pt;height:20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" filled="f" stroked="f" strokeweight=".5pt">
                <v:textbox>
                  <w:txbxContent>
                    <w:p w14:paraId="0EF334EA" w14:textId="1B1F7645" w:rsidR="009D2E4E" w:rsidRPr="00D47306" w:rsidRDefault="00E23EE9">
                      <w:pPr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  <w:lang w:val="fr-FR"/>
                        </w:rPr>
                        <w:t>Comptable</w:t>
                      </w:r>
                      <w:r w:rsidR="00D47306" w:rsidRPr="00D47306"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 w:rsidR="00C53323"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  <w:lang w:val="fr-FR"/>
                        </w:rPr>
                        <w:t>Laiterie du Berger</w:t>
                      </w:r>
                    </w:p>
                  </w:txbxContent>
                </v:textbox>
              </v:shape>
            </w:pict>
          </mc:Fallback>
        </mc:AlternateContent>
      </w:r>
      <w:r w:rsidR="001660A3"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5047B56" wp14:editId="32A3103B">
                <wp:simplePos x="0" y="0"/>
                <wp:positionH relativeFrom="column">
                  <wp:posOffset>2318656</wp:posOffset>
                </wp:positionH>
                <wp:positionV relativeFrom="paragraph">
                  <wp:posOffset>2803616</wp:posOffset>
                </wp:positionV>
                <wp:extent cx="3187337" cy="254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33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B09FE" w14:textId="2D1D29D3" w:rsidR="009D2E4E" w:rsidRPr="009D2E4E" w:rsidRDefault="00576AE2">
                            <w:pPr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</w:rPr>
                              <w:t>Comptable</w:t>
                            </w:r>
                            <w:proofErr w:type="spellEnd"/>
                            <w:r w:rsidR="009D2E4E" w:rsidRPr="009D2E4E"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</w:rPr>
                              <w:t xml:space="preserve"> | </w:t>
                            </w:r>
                            <w:r w:rsidR="00C53323">
                              <w:rPr>
                                <w:rFonts w:ascii="Maven Pro Medium" w:hAnsi="Maven Pro Medium"/>
                                <w:color w:val="2D2D2F"/>
                                <w:spacing w:val="8"/>
                                <w:sz w:val="20"/>
                                <w:szCs w:val="20"/>
                              </w:rPr>
                              <w:t>Deloitte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7B56" id="Text Box 13" o:spid="_x0000_s1049" type="#_x0000_t202" style="position:absolute;margin-left:182.55pt;margin-top:220.75pt;width:250.95pt;height:20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" filled="f" stroked="f" strokeweight=".5pt">
                <v:textbox>
                  <w:txbxContent>
                    <w:p w14:paraId="424B09FE" w14:textId="2D1D29D3" w:rsidR="009D2E4E" w:rsidRPr="009D2E4E" w:rsidRDefault="00576AE2">
                      <w:pPr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</w:rPr>
                        <w:t>Comptable</w:t>
                      </w:r>
                      <w:proofErr w:type="spellEnd"/>
                      <w:r w:rsidR="009D2E4E" w:rsidRPr="009D2E4E"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</w:rPr>
                        <w:t xml:space="preserve"> | </w:t>
                      </w:r>
                      <w:r w:rsidR="00C53323">
                        <w:rPr>
                          <w:rFonts w:ascii="Maven Pro Medium" w:hAnsi="Maven Pro Medium"/>
                          <w:color w:val="2D2D2F"/>
                          <w:spacing w:val="8"/>
                          <w:sz w:val="20"/>
                          <w:szCs w:val="20"/>
                        </w:rPr>
                        <w:t>Deloitte</w:t>
                      </w:r>
                    </w:p>
                  </w:txbxContent>
                </v:textbox>
              </v:shape>
            </w:pict>
          </mc:Fallback>
        </mc:AlternateContent>
      </w:r>
      <w:r w:rsidR="004008CF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EC076A8" wp14:editId="1926E03A">
                <wp:simplePos x="0" y="0"/>
                <wp:positionH relativeFrom="column">
                  <wp:posOffset>2321560</wp:posOffset>
                </wp:positionH>
                <wp:positionV relativeFrom="paragraph">
                  <wp:posOffset>3036534</wp:posOffset>
                </wp:positionV>
                <wp:extent cx="1805940" cy="2387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035EC" w14:textId="4E63BD71" w:rsidR="009D2E4E" w:rsidRPr="009D2E4E" w:rsidRDefault="00E3559A">
                            <w:pPr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  <w:t>2016–</w:t>
                            </w:r>
                            <w:r w:rsidR="00B5565F">
                              <w:rPr>
                                <w:rFonts w:ascii="Maven Pro" w:hAnsi="Maven Pro"/>
                                <w:color w:val="2D2D2F"/>
                                <w:spacing w:val="6"/>
                                <w:sz w:val="16"/>
                                <w:szCs w:val="20"/>
                              </w:rPr>
                              <w:t>Actuel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076A8" id="Text Box 14" o:spid="_x0000_s1050" type="#_x0000_t202" style="position:absolute;margin-left:182.8pt;margin-top:239.1pt;width:142.2pt;height:18.8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" filled="f" stroked="f" strokeweight=".5pt">
                <v:textbox>
                  <w:txbxContent>
                    <w:p w14:paraId="43A035EC" w14:textId="4E63BD71" w:rsidR="009D2E4E" w:rsidRPr="009D2E4E" w:rsidRDefault="00E3559A">
                      <w:pPr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</w:pPr>
                      <w:r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  <w:t>2016–</w:t>
                      </w:r>
                      <w:r w:rsidR="00B5565F">
                        <w:rPr>
                          <w:rFonts w:ascii="Maven Pro" w:hAnsi="Maven Pro"/>
                          <w:color w:val="2D2D2F"/>
                          <w:spacing w:val="6"/>
                          <w:sz w:val="16"/>
                          <w:szCs w:val="20"/>
                        </w:rPr>
                        <w:t>Actuel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627DA" w:rsidSect="009D2E4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ven Pro">
    <w:altName w:val="Calibri"/>
    <w:panose1 w:val="020B0604020202020204"/>
    <w:charset w:val="00"/>
    <w:family w:val="auto"/>
    <w:pitch w:val="variable"/>
    <w:sig w:usb0="2000000F" w:usb1="00000001" w:usb2="00000000" w:usb3="00000000" w:csb0="00000193" w:csb1="00000000"/>
  </w:font>
  <w:font w:name="Maven Pro Medium">
    <w:altName w:val="Calibri"/>
    <w:panose1 w:val="020B0604020202020204"/>
    <w:charset w:val="00"/>
    <w:family w:val="auto"/>
    <w:pitch w:val="variable"/>
    <w:sig w:usb0="2000000F" w:usb1="00000001" w:usb2="00000000" w:usb3="00000000" w:csb0="00000193" w:csb1="00000000"/>
  </w:font>
  <w:font w:name="Montserrat">
    <w:altName w:val="Calibri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723485"/>
    <w:multiLevelType w:val="hybridMultilevel"/>
    <w:tmpl w:val="ACA0002C"/>
    <w:lvl w:ilvl="0" w:tplc="DB8655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BB5EE2"/>
    <w:multiLevelType w:val="hybridMultilevel"/>
    <w:tmpl w:val="B4049FBA"/>
    <w:lvl w:ilvl="0" w:tplc="FB9AD9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17A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2F55CE"/>
    <w:multiLevelType w:val="hybridMultilevel"/>
    <w:tmpl w:val="1EE8165A"/>
    <w:lvl w:ilvl="0" w:tplc="FB9AD9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17A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E4E"/>
    <w:rsid w:val="000A1B89"/>
    <w:rsid w:val="000B379F"/>
    <w:rsid w:val="0012587B"/>
    <w:rsid w:val="00157EAE"/>
    <w:rsid w:val="001660A3"/>
    <w:rsid w:val="00177391"/>
    <w:rsid w:val="001A4885"/>
    <w:rsid w:val="002073CA"/>
    <w:rsid w:val="00217586"/>
    <w:rsid w:val="00226A33"/>
    <w:rsid w:val="00234343"/>
    <w:rsid w:val="00272353"/>
    <w:rsid w:val="002E4C8D"/>
    <w:rsid w:val="00305FCC"/>
    <w:rsid w:val="00311075"/>
    <w:rsid w:val="00383999"/>
    <w:rsid w:val="00397013"/>
    <w:rsid w:val="004008CF"/>
    <w:rsid w:val="00402280"/>
    <w:rsid w:val="00427F79"/>
    <w:rsid w:val="004C7A5B"/>
    <w:rsid w:val="0051472A"/>
    <w:rsid w:val="00576AE2"/>
    <w:rsid w:val="00685388"/>
    <w:rsid w:val="006900C4"/>
    <w:rsid w:val="006B42B5"/>
    <w:rsid w:val="00720359"/>
    <w:rsid w:val="007A73C3"/>
    <w:rsid w:val="00804526"/>
    <w:rsid w:val="008608F0"/>
    <w:rsid w:val="008612CD"/>
    <w:rsid w:val="008754EC"/>
    <w:rsid w:val="008A4547"/>
    <w:rsid w:val="00901B47"/>
    <w:rsid w:val="00935627"/>
    <w:rsid w:val="0095383C"/>
    <w:rsid w:val="009D2E4E"/>
    <w:rsid w:val="009E34F1"/>
    <w:rsid w:val="00A74F26"/>
    <w:rsid w:val="00A97C6B"/>
    <w:rsid w:val="00B5565F"/>
    <w:rsid w:val="00B627DA"/>
    <w:rsid w:val="00BD18C4"/>
    <w:rsid w:val="00C53323"/>
    <w:rsid w:val="00CE7D13"/>
    <w:rsid w:val="00D41AC7"/>
    <w:rsid w:val="00D47306"/>
    <w:rsid w:val="00DA3453"/>
    <w:rsid w:val="00DA75EB"/>
    <w:rsid w:val="00DB061A"/>
    <w:rsid w:val="00DB3B80"/>
    <w:rsid w:val="00DE3663"/>
    <w:rsid w:val="00E23EE9"/>
    <w:rsid w:val="00E3559A"/>
    <w:rsid w:val="00E9187C"/>
    <w:rsid w:val="00EA6F11"/>
    <w:rsid w:val="00EF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1677EB"/>
  <w15:chartTrackingRefBased/>
  <w15:docId w15:val="{BE7A26B9-4779-428D-B7B2-E537EE0C0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E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3E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Microsoft Office User</cp:lastModifiedBy>
  <cp:revision>4</cp:revision>
  <cp:lastPrinted>2021-04-21T10:33:00Z</cp:lastPrinted>
  <dcterms:created xsi:type="dcterms:W3CDTF">2021-04-21T10:32:00Z</dcterms:created>
  <dcterms:modified xsi:type="dcterms:W3CDTF">2021-04-21T11:39:00Z</dcterms:modified>
</cp:coreProperties>
</file>